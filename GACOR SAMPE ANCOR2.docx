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4DC90" w14:textId="77777777" w:rsidR="00304D34" w:rsidRPr="00C83B39" w:rsidRDefault="00000000">
      <w:pPr>
        <w:jc w:val="center"/>
        <w:rPr>
          <w:rFonts w:ascii="Times New Roman" w:hAnsi="Times New Roman"/>
          <w:b/>
          <w:bCs/>
          <w:sz w:val="32"/>
          <w:szCs w:val="32"/>
        </w:rPr>
      </w:pPr>
      <w:r w:rsidRPr="00C83B39">
        <w:rPr>
          <w:rFonts w:ascii="Times New Roman" w:hAnsi="Times New Roman"/>
          <w:b/>
          <w:bCs/>
          <w:sz w:val="32"/>
          <w:szCs w:val="32"/>
        </w:rPr>
        <w:t xml:space="preserve">Makalah Anatomi Fisiologi </w:t>
      </w:r>
    </w:p>
    <w:p w14:paraId="28EE5462" w14:textId="77777777" w:rsidR="00304D34" w:rsidRPr="00C83B39" w:rsidRDefault="00000000">
      <w:pPr>
        <w:jc w:val="center"/>
        <w:rPr>
          <w:rFonts w:ascii="Times New Roman" w:hAnsi="Times New Roman"/>
          <w:b/>
          <w:bCs/>
          <w:sz w:val="32"/>
          <w:szCs w:val="32"/>
        </w:rPr>
      </w:pPr>
      <w:r w:rsidRPr="00C83B39">
        <w:rPr>
          <w:rFonts w:ascii="Times New Roman" w:hAnsi="Times New Roman"/>
          <w:b/>
          <w:bCs/>
          <w:sz w:val="32"/>
          <w:szCs w:val="32"/>
        </w:rPr>
        <w:t>Sistem Integumen (Kulit)</w:t>
      </w:r>
    </w:p>
    <w:p w14:paraId="5A2805CC" w14:textId="7C4F647E" w:rsidR="00304D34" w:rsidRPr="00C83B39" w:rsidRDefault="00000000">
      <w:pPr>
        <w:jc w:val="center"/>
        <w:rPr>
          <w:rFonts w:ascii="Times New Roman" w:hAnsi="Times New Roman"/>
          <w:sz w:val="28"/>
          <w:szCs w:val="28"/>
        </w:rPr>
      </w:pPr>
      <w:r>
        <w:rPr>
          <w:rFonts w:ascii="Times New Roman" w:hAnsi="Times New Roman"/>
          <w:noProof/>
        </w:rPr>
        <w:pict w14:anchorId="1251EA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34pt;height:234pt;visibility:visible;mso-wrap-style:square">
            <v:imagedata r:id="rId7" o:title=""/>
            <o:lock v:ext="edit" aspectratio="f"/>
          </v:shape>
        </w:pict>
      </w:r>
    </w:p>
    <w:p w14:paraId="4C7346EA" w14:textId="77777777" w:rsidR="00304D34" w:rsidRPr="00C83B39" w:rsidRDefault="00000000">
      <w:pPr>
        <w:rPr>
          <w:rFonts w:ascii="Times New Roman" w:hAnsi="Times New Roman"/>
          <w:sz w:val="28"/>
          <w:szCs w:val="28"/>
        </w:rPr>
      </w:pPr>
      <w:r w:rsidRPr="00C83B39">
        <w:rPr>
          <w:rFonts w:ascii="Times New Roman" w:hAnsi="Times New Roman"/>
          <w:sz w:val="28"/>
          <w:szCs w:val="28"/>
        </w:rPr>
        <w:t xml:space="preserve">Nama anggota kelompok : </w:t>
      </w:r>
    </w:p>
    <w:p w14:paraId="7D7456BF" w14:textId="77777777" w:rsidR="00304D34" w:rsidRPr="00C83B39" w:rsidRDefault="00000000">
      <w:pPr>
        <w:pStyle w:val="ListParagraph"/>
        <w:numPr>
          <w:ilvl w:val="0"/>
          <w:numId w:val="1"/>
        </w:numPr>
        <w:rPr>
          <w:rFonts w:ascii="Times New Roman" w:hAnsi="Times New Roman"/>
          <w:sz w:val="28"/>
          <w:szCs w:val="28"/>
        </w:rPr>
      </w:pPr>
      <w:r w:rsidRPr="00C83B39">
        <w:rPr>
          <w:rFonts w:ascii="Times New Roman" w:hAnsi="Times New Roman"/>
          <w:sz w:val="28"/>
          <w:szCs w:val="28"/>
        </w:rPr>
        <w:t>Shekinah Makikama (202504051)</w:t>
      </w:r>
    </w:p>
    <w:p w14:paraId="7330D21F" w14:textId="77777777" w:rsidR="00304D34" w:rsidRPr="00C83B39" w:rsidRDefault="00000000">
      <w:pPr>
        <w:pStyle w:val="ListParagraph"/>
        <w:numPr>
          <w:ilvl w:val="0"/>
          <w:numId w:val="1"/>
        </w:numPr>
        <w:rPr>
          <w:rFonts w:ascii="Times New Roman" w:hAnsi="Times New Roman"/>
          <w:sz w:val="28"/>
          <w:szCs w:val="28"/>
        </w:rPr>
      </w:pPr>
      <w:r w:rsidRPr="00C83B39">
        <w:rPr>
          <w:rFonts w:ascii="Times New Roman" w:hAnsi="Times New Roman"/>
          <w:sz w:val="28"/>
          <w:szCs w:val="28"/>
        </w:rPr>
        <w:t>Fika Awumbas (202504019)</w:t>
      </w:r>
    </w:p>
    <w:p w14:paraId="32F9EF77" w14:textId="77777777" w:rsidR="00304D34" w:rsidRPr="00C83B39" w:rsidRDefault="00000000">
      <w:pPr>
        <w:pStyle w:val="ListParagraph"/>
        <w:numPr>
          <w:ilvl w:val="0"/>
          <w:numId w:val="1"/>
        </w:numPr>
        <w:rPr>
          <w:rFonts w:ascii="Times New Roman" w:hAnsi="Times New Roman"/>
          <w:sz w:val="28"/>
          <w:szCs w:val="28"/>
        </w:rPr>
      </w:pPr>
      <w:r w:rsidRPr="00C83B39">
        <w:rPr>
          <w:rFonts w:ascii="Times New Roman" w:hAnsi="Times New Roman"/>
          <w:sz w:val="28"/>
          <w:szCs w:val="28"/>
        </w:rPr>
        <w:t>Michellin Nu'u (202504040)</w:t>
      </w:r>
    </w:p>
    <w:p w14:paraId="396479FA" w14:textId="77777777" w:rsidR="00304D34" w:rsidRPr="00C83B39" w:rsidRDefault="00000000">
      <w:pPr>
        <w:pStyle w:val="ListParagraph"/>
        <w:numPr>
          <w:ilvl w:val="0"/>
          <w:numId w:val="1"/>
        </w:numPr>
        <w:rPr>
          <w:rFonts w:ascii="Times New Roman" w:hAnsi="Times New Roman"/>
          <w:sz w:val="28"/>
          <w:szCs w:val="28"/>
        </w:rPr>
      </w:pPr>
      <w:r w:rsidRPr="00C83B39">
        <w:rPr>
          <w:rFonts w:ascii="Times New Roman" w:hAnsi="Times New Roman"/>
          <w:sz w:val="28"/>
          <w:szCs w:val="28"/>
        </w:rPr>
        <w:t>Diza Mongdong (202504013)</w:t>
      </w:r>
    </w:p>
    <w:p w14:paraId="5EA84C2D" w14:textId="77777777" w:rsidR="00304D34" w:rsidRPr="00C83B39" w:rsidRDefault="00000000">
      <w:pPr>
        <w:pStyle w:val="ListParagraph"/>
        <w:numPr>
          <w:ilvl w:val="0"/>
          <w:numId w:val="1"/>
        </w:numPr>
        <w:rPr>
          <w:rFonts w:ascii="Times New Roman" w:hAnsi="Times New Roman"/>
          <w:sz w:val="28"/>
          <w:szCs w:val="28"/>
        </w:rPr>
      </w:pPr>
      <w:r w:rsidRPr="00C83B39">
        <w:rPr>
          <w:rFonts w:ascii="Times New Roman" w:hAnsi="Times New Roman"/>
          <w:sz w:val="28"/>
          <w:szCs w:val="28"/>
        </w:rPr>
        <w:t>Josua Tambanaung (202504029)</w:t>
      </w:r>
    </w:p>
    <w:p w14:paraId="797F4AD0" w14:textId="77777777" w:rsidR="00304D34" w:rsidRPr="00C83B39" w:rsidRDefault="00000000">
      <w:pPr>
        <w:pStyle w:val="ListParagraph"/>
        <w:numPr>
          <w:ilvl w:val="0"/>
          <w:numId w:val="1"/>
        </w:numPr>
        <w:rPr>
          <w:rFonts w:ascii="Times New Roman" w:hAnsi="Times New Roman"/>
          <w:sz w:val="28"/>
          <w:szCs w:val="28"/>
        </w:rPr>
      </w:pPr>
      <w:r w:rsidRPr="00C83B39">
        <w:rPr>
          <w:rFonts w:ascii="Times New Roman" w:hAnsi="Times New Roman"/>
          <w:sz w:val="28"/>
          <w:szCs w:val="28"/>
        </w:rPr>
        <w:t>Chinta Sumarau (202504002)</w:t>
      </w:r>
    </w:p>
    <w:p w14:paraId="2366000E" w14:textId="77777777" w:rsidR="00304D34" w:rsidRPr="00C83B39" w:rsidRDefault="00304D34">
      <w:pPr>
        <w:pStyle w:val="ListParagraph"/>
        <w:ind w:left="1440"/>
        <w:rPr>
          <w:rFonts w:ascii="Times New Roman" w:hAnsi="Times New Roman"/>
          <w:sz w:val="28"/>
          <w:szCs w:val="28"/>
        </w:rPr>
      </w:pPr>
    </w:p>
    <w:p w14:paraId="1B1CE18B" w14:textId="77777777" w:rsidR="00304D34" w:rsidRPr="00C83B39" w:rsidRDefault="00000000">
      <w:pPr>
        <w:jc w:val="center"/>
        <w:rPr>
          <w:rFonts w:ascii="Times New Roman" w:hAnsi="Times New Roman"/>
          <w:sz w:val="28"/>
          <w:szCs w:val="28"/>
        </w:rPr>
      </w:pPr>
      <w:r w:rsidRPr="00C83B39">
        <w:rPr>
          <w:rFonts w:ascii="Times New Roman" w:hAnsi="Times New Roman"/>
          <w:sz w:val="28"/>
          <w:szCs w:val="28"/>
        </w:rPr>
        <w:t xml:space="preserve">PROGRAM STUDI S1 KEPERAWATAN </w:t>
      </w:r>
    </w:p>
    <w:p w14:paraId="3E055DC6" w14:textId="77777777" w:rsidR="00304D34" w:rsidRPr="00C83B39" w:rsidRDefault="00000000">
      <w:pPr>
        <w:jc w:val="center"/>
        <w:rPr>
          <w:rFonts w:ascii="Times New Roman" w:hAnsi="Times New Roman"/>
          <w:sz w:val="28"/>
          <w:szCs w:val="28"/>
        </w:rPr>
      </w:pPr>
      <w:r w:rsidRPr="00C83B39">
        <w:rPr>
          <w:rFonts w:ascii="Times New Roman" w:hAnsi="Times New Roman"/>
          <w:sz w:val="28"/>
          <w:szCs w:val="28"/>
        </w:rPr>
        <w:t xml:space="preserve">SEKOLAH TINGGI ILMU KESEHATAN GUNUNG MARIA TOMOHON </w:t>
      </w:r>
    </w:p>
    <w:p w14:paraId="6EEB4B52" w14:textId="77777777" w:rsidR="00304D34" w:rsidRPr="00C83B39" w:rsidRDefault="00000000">
      <w:pPr>
        <w:jc w:val="center"/>
        <w:rPr>
          <w:rFonts w:ascii="Times New Roman" w:hAnsi="Times New Roman"/>
          <w:b/>
          <w:bCs/>
          <w:sz w:val="32"/>
          <w:szCs w:val="32"/>
        </w:rPr>
      </w:pPr>
      <w:r w:rsidRPr="00C83B39">
        <w:rPr>
          <w:rFonts w:ascii="Times New Roman" w:hAnsi="Times New Roman"/>
          <w:sz w:val="28"/>
          <w:szCs w:val="28"/>
        </w:rPr>
        <w:br w:type="page"/>
      </w:r>
      <w:r w:rsidRPr="00C83B39">
        <w:rPr>
          <w:rFonts w:ascii="Times New Roman" w:hAnsi="Times New Roman"/>
          <w:b/>
          <w:bCs/>
          <w:sz w:val="32"/>
          <w:szCs w:val="32"/>
        </w:rPr>
        <w:lastRenderedPageBreak/>
        <w:t>KATA PENGANTAR</w:t>
      </w:r>
    </w:p>
    <w:p w14:paraId="53B57330" w14:textId="77777777" w:rsidR="00304D34" w:rsidRPr="00C83B39" w:rsidRDefault="00304D34">
      <w:pPr>
        <w:rPr>
          <w:rFonts w:ascii="Times New Roman" w:hAnsi="Times New Roman"/>
          <w:sz w:val="28"/>
          <w:szCs w:val="28"/>
        </w:rPr>
      </w:pPr>
    </w:p>
    <w:p w14:paraId="7310CF94" w14:textId="77777777" w:rsidR="00304D34" w:rsidRPr="00C83B39" w:rsidRDefault="00000000">
      <w:pPr>
        <w:rPr>
          <w:rFonts w:ascii="Times New Roman" w:hAnsi="Times New Roman"/>
          <w:sz w:val="28"/>
          <w:szCs w:val="28"/>
        </w:rPr>
      </w:pPr>
      <w:r w:rsidRPr="00C83B39">
        <w:rPr>
          <w:rFonts w:ascii="Times New Roman" w:hAnsi="Times New Roman"/>
          <w:sz w:val="28"/>
          <w:szCs w:val="28"/>
        </w:rPr>
        <w:t>Puji syukur kami panjatkan kepada Tuhan Yang Maha Esa yang telah melimpahkan rahmat dan karunia-Nya sehingga kami dapat menyelesaikan makalah ini tepat pada waktunya. Adapun judul dari makalah ini adalah "Anatomi Fisiologi Sistem Integument (Kulit)".</w:t>
      </w:r>
    </w:p>
    <w:p w14:paraId="66F8441E" w14:textId="77777777" w:rsidR="00304D34" w:rsidRPr="00C83B39" w:rsidRDefault="00000000">
      <w:pPr>
        <w:rPr>
          <w:rFonts w:ascii="Times New Roman" w:hAnsi="Times New Roman"/>
          <w:sz w:val="28"/>
          <w:szCs w:val="28"/>
        </w:rPr>
      </w:pPr>
      <w:r w:rsidRPr="00C83B39">
        <w:rPr>
          <w:rFonts w:ascii="Times New Roman" w:hAnsi="Times New Roman"/>
          <w:sz w:val="28"/>
          <w:szCs w:val="28"/>
        </w:rPr>
        <w:t>Kami menyadari bahwa dalam penulisan makalah ini tidak terlepas dari bantuan banyak pihak dengan tulus memberikan doa, saran, dan kritik sehingga makalah ini dapat terselesaikan.</w:t>
      </w:r>
    </w:p>
    <w:p w14:paraId="5D5A2DB4" w14:textId="77777777" w:rsidR="00304D34" w:rsidRPr="00C83B39" w:rsidRDefault="00000000">
      <w:pPr>
        <w:rPr>
          <w:rFonts w:ascii="Times New Roman" w:hAnsi="Times New Roman"/>
          <w:sz w:val="28"/>
          <w:szCs w:val="28"/>
        </w:rPr>
      </w:pPr>
      <w:r w:rsidRPr="00C83B39">
        <w:rPr>
          <w:rFonts w:ascii="Times New Roman" w:hAnsi="Times New Roman"/>
          <w:sz w:val="28"/>
          <w:szCs w:val="28"/>
        </w:rPr>
        <w:t>Kami menyadari sepenuhnya bahwa makalah ini masih jauh dari sempurna dikarenakan terbatasnya pengalaman dan pengetahuan yang saya miliki. Oleh karena itu, kami mengharapkan segala bentuk saran masukan bahkan kritik yang membangun dari berbagai pihak. Akhirnya saya berharap semoga makalah ini dapat memberikan manfaat bagi Pendidikan.</w:t>
      </w:r>
    </w:p>
    <w:p w14:paraId="6798476D" w14:textId="77777777" w:rsidR="00304D34" w:rsidRPr="00C83B39" w:rsidRDefault="00000000">
      <w:pPr>
        <w:rPr>
          <w:rFonts w:ascii="Times New Roman" w:hAnsi="Times New Roman"/>
          <w:sz w:val="28"/>
          <w:szCs w:val="28"/>
        </w:rPr>
      </w:pPr>
      <w:r w:rsidRPr="00C83B39">
        <w:rPr>
          <w:rFonts w:ascii="Times New Roman" w:hAnsi="Times New Roman"/>
          <w:sz w:val="28"/>
          <w:szCs w:val="28"/>
        </w:rPr>
        <w:t>Kami juga minta maaf atas kesalahan dalam penulisan makalah, kritik dan saran sangat saya harapkan untuk perbaikan makalah ini agar lebih baik lagi.</w:t>
      </w:r>
    </w:p>
    <w:p w14:paraId="57F91629" w14:textId="77777777" w:rsidR="00304D34" w:rsidRPr="00C83B39" w:rsidRDefault="00304D34">
      <w:pPr>
        <w:rPr>
          <w:rFonts w:ascii="Times New Roman" w:hAnsi="Times New Roman"/>
          <w:sz w:val="28"/>
          <w:szCs w:val="28"/>
        </w:rPr>
      </w:pPr>
    </w:p>
    <w:p w14:paraId="09D3FC83" w14:textId="77777777" w:rsidR="00304D34" w:rsidRPr="00C83B39" w:rsidRDefault="00000000">
      <w:pPr>
        <w:jc w:val="center"/>
        <w:rPr>
          <w:rFonts w:ascii="Times New Roman" w:hAnsi="Times New Roman"/>
          <w:sz w:val="28"/>
          <w:szCs w:val="28"/>
        </w:rPr>
      </w:pPr>
      <w:r w:rsidRPr="00C83B39">
        <w:rPr>
          <w:rFonts w:ascii="Times New Roman" w:hAnsi="Times New Roman"/>
          <w:sz w:val="28"/>
          <w:szCs w:val="28"/>
        </w:rPr>
        <w:t xml:space="preserve">                    </w:t>
      </w:r>
    </w:p>
    <w:p w14:paraId="248AEA5C" w14:textId="77777777" w:rsidR="00304D34" w:rsidRPr="00C83B39" w:rsidRDefault="00000000">
      <w:pPr>
        <w:ind w:left="2200"/>
        <w:jc w:val="center"/>
        <w:rPr>
          <w:rFonts w:ascii="Times New Roman" w:hAnsi="Times New Roman"/>
          <w:sz w:val="28"/>
          <w:szCs w:val="28"/>
        </w:rPr>
      </w:pPr>
      <w:r w:rsidRPr="00C83B39">
        <w:rPr>
          <w:rFonts w:ascii="Times New Roman" w:hAnsi="Times New Roman"/>
          <w:sz w:val="28"/>
          <w:szCs w:val="28"/>
        </w:rPr>
        <w:t xml:space="preserve">      Tomohon,18 November 2025</w:t>
      </w:r>
    </w:p>
    <w:p w14:paraId="004D8AD1" w14:textId="77777777" w:rsidR="00304D34" w:rsidRPr="00C83B39" w:rsidRDefault="00304D34">
      <w:pPr>
        <w:ind w:left="2200"/>
        <w:jc w:val="center"/>
        <w:rPr>
          <w:rFonts w:ascii="Times New Roman" w:hAnsi="Times New Roman"/>
          <w:sz w:val="28"/>
          <w:szCs w:val="28"/>
        </w:rPr>
      </w:pPr>
    </w:p>
    <w:p w14:paraId="39D31AAA" w14:textId="77777777" w:rsidR="00304D34" w:rsidRPr="00C83B39" w:rsidRDefault="00304D34">
      <w:pPr>
        <w:rPr>
          <w:rFonts w:ascii="Times New Roman" w:hAnsi="Times New Roman"/>
          <w:sz w:val="28"/>
          <w:szCs w:val="28"/>
        </w:rPr>
      </w:pPr>
    </w:p>
    <w:p w14:paraId="72B2C213" w14:textId="77777777" w:rsidR="00304D34" w:rsidRPr="00C83B39" w:rsidRDefault="00304D34">
      <w:pPr>
        <w:rPr>
          <w:rFonts w:ascii="Times New Roman" w:hAnsi="Times New Roman"/>
          <w:sz w:val="28"/>
          <w:szCs w:val="28"/>
        </w:rPr>
      </w:pPr>
    </w:p>
    <w:p w14:paraId="4ECC44B8" w14:textId="77777777" w:rsidR="00304D34" w:rsidRPr="00C83B39" w:rsidRDefault="00304D34">
      <w:pPr>
        <w:rPr>
          <w:rFonts w:ascii="Times New Roman" w:hAnsi="Times New Roman"/>
          <w:sz w:val="28"/>
          <w:szCs w:val="28"/>
        </w:rPr>
      </w:pPr>
    </w:p>
    <w:p w14:paraId="0D751D64" w14:textId="77777777" w:rsidR="00304D34" w:rsidRPr="00C83B39" w:rsidRDefault="00304D34">
      <w:pPr>
        <w:jc w:val="center"/>
        <w:rPr>
          <w:rFonts w:ascii="Times New Roman" w:hAnsi="Times New Roman"/>
          <w:sz w:val="28"/>
          <w:szCs w:val="28"/>
        </w:rPr>
      </w:pPr>
    </w:p>
    <w:p w14:paraId="60F530EF" w14:textId="77777777" w:rsidR="00304D34" w:rsidRPr="00C83B39" w:rsidRDefault="00304D34">
      <w:pPr>
        <w:rPr>
          <w:rFonts w:ascii="Times New Roman" w:hAnsi="Times New Roman"/>
          <w:sz w:val="28"/>
          <w:szCs w:val="28"/>
        </w:rPr>
      </w:pPr>
    </w:p>
    <w:p w14:paraId="39633616" w14:textId="77777777" w:rsidR="00304D34" w:rsidRPr="00C83B39" w:rsidRDefault="00000000">
      <w:pPr>
        <w:jc w:val="center"/>
        <w:rPr>
          <w:rFonts w:ascii="Times New Roman" w:hAnsi="Times New Roman"/>
          <w:sz w:val="32"/>
          <w:szCs w:val="32"/>
        </w:rPr>
      </w:pPr>
      <w:r w:rsidRPr="00C83B39">
        <w:rPr>
          <w:rFonts w:ascii="Times New Roman" w:hAnsi="Times New Roman"/>
          <w:sz w:val="32"/>
          <w:szCs w:val="32"/>
        </w:rPr>
        <w:t>DAFTAR ISI</w:t>
      </w:r>
    </w:p>
    <w:p w14:paraId="2E1ECE19" w14:textId="77777777" w:rsidR="00304D34" w:rsidRPr="00C83B39" w:rsidRDefault="00304D34">
      <w:pPr>
        <w:rPr>
          <w:rFonts w:ascii="Times New Roman" w:hAnsi="Times New Roman"/>
          <w:sz w:val="32"/>
          <w:szCs w:val="32"/>
        </w:rPr>
      </w:pPr>
    </w:p>
    <w:p w14:paraId="6ED56255"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HALAMAN JUDUL......................................................0</w:t>
      </w:r>
    </w:p>
    <w:p w14:paraId="0B2A3B23"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KATA PENGANTAR.....................................................1</w:t>
      </w:r>
    </w:p>
    <w:p w14:paraId="6E2B62B0"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DAFTAR ISI..................................................................2</w:t>
      </w:r>
    </w:p>
    <w:p w14:paraId="1175E3E4"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BAB I PENDAHULUAN</w:t>
      </w:r>
    </w:p>
    <w:p w14:paraId="72B44F4F"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A. Latar belakang.........................................................3</w:t>
      </w:r>
    </w:p>
    <w:p w14:paraId="0A536D5C"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B. Rumusan masalah...................................................5</w:t>
      </w:r>
    </w:p>
    <w:p w14:paraId="3D970603"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C. Tujuan.......................................................................5</w:t>
      </w:r>
    </w:p>
    <w:p w14:paraId="65CE85A4"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BAB II TINJAUAN PUSTAKA.......................................6</w:t>
      </w:r>
    </w:p>
    <w:p w14:paraId="3EE9DBA4"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BAB III PEMBAHASAN</w:t>
      </w:r>
    </w:p>
    <w:p w14:paraId="2C9BEE1B"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1. Anatomi Kulit Manusia...........................................7</w:t>
      </w:r>
    </w:p>
    <w:p w14:paraId="750A5F3E"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A. Lapisan Kulit Manusia.....................,......................7</w:t>
      </w:r>
    </w:p>
    <w:p w14:paraId="29F4BAC5"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B. Fungsi Kulit Manusia..............................................9</w:t>
      </w:r>
    </w:p>
    <w:p w14:paraId="2CADEB1D"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BAB IV PENUTUP........................................................18</w:t>
      </w:r>
    </w:p>
    <w:p w14:paraId="27217F51" w14:textId="77777777" w:rsidR="00304D34" w:rsidRPr="00C83B39" w:rsidRDefault="00000000">
      <w:pPr>
        <w:ind w:left="660"/>
        <w:rPr>
          <w:rFonts w:ascii="Times New Roman" w:hAnsi="Times New Roman"/>
          <w:sz w:val="32"/>
          <w:szCs w:val="32"/>
        </w:rPr>
      </w:pPr>
      <w:r w:rsidRPr="00C83B39">
        <w:rPr>
          <w:rFonts w:ascii="Times New Roman" w:hAnsi="Times New Roman"/>
          <w:sz w:val="32"/>
          <w:szCs w:val="32"/>
        </w:rPr>
        <w:t>DAFTAR PUSTAKA...................................................19</w:t>
      </w:r>
    </w:p>
    <w:p w14:paraId="4B1E20B7" w14:textId="77777777" w:rsidR="00304D34" w:rsidRPr="00C83B39" w:rsidRDefault="00304D34">
      <w:pPr>
        <w:ind w:left="660"/>
        <w:rPr>
          <w:rFonts w:ascii="Times New Roman" w:hAnsi="Times New Roman"/>
          <w:sz w:val="32"/>
          <w:szCs w:val="32"/>
        </w:rPr>
      </w:pPr>
    </w:p>
    <w:p w14:paraId="5DD9E199" w14:textId="77777777" w:rsidR="00304D34" w:rsidRPr="00C83B39" w:rsidRDefault="00304D34">
      <w:pPr>
        <w:ind w:left="660"/>
        <w:rPr>
          <w:rFonts w:ascii="Times New Roman" w:hAnsi="Times New Roman"/>
          <w:sz w:val="32"/>
          <w:szCs w:val="32"/>
        </w:rPr>
      </w:pPr>
    </w:p>
    <w:p w14:paraId="0AB0919D" w14:textId="77777777" w:rsidR="00304D34" w:rsidRPr="00C83B39" w:rsidRDefault="00304D34">
      <w:pPr>
        <w:ind w:left="660"/>
        <w:rPr>
          <w:rFonts w:ascii="Times New Roman" w:hAnsi="Times New Roman"/>
          <w:sz w:val="32"/>
          <w:szCs w:val="32"/>
        </w:rPr>
      </w:pPr>
    </w:p>
    <w:p w14:paraId="32CEDE25" w14:textId="77777777" w:rsidR="00304D34" w:rsidRPr="00C83B39" w:rsidRDefault="00000000">
      <w:pPr>
        <w:jc w:val="center"/>
        <w:rPr>
          <w:rFonts w:ascii="Times New Roman" w:hAnsi="Times New Roman"/>
          <w:b/>
          <w:bCs/>
          <w:sz w:val="32"/>
          <w:szCs w:val="32"/>
        </w:rPr>
      </w:pPr>
      <w:r w:rsidRPr="00C83B39">
        <w:rPr>
          <w:rFonts w:ascii="Times New Roman" w:hAnsi="Times New Roman"/>
          <w:b/>
          <w:bCs/>
          <w:sz w:val="32"/>
          <w:szCs w:val="32"/>
        </w:rPr>
        <w:t>BAB I</w:t>
      </w:r>
    </w:p>
    <w:p w14:paraId="452D0E6D" w14:textId="77777777" w:rsidR="00304D34" w:rsidRPr="00C83B39" w:rsidRDefault="00000000">
      <w:pPr>
        <w:jc w:val="center"/>
        <w:rPr>
          <w:rFonts w:ascii="Times New Roman" w:hAnsi="Times New Roman"/>
          <w:sz w:val="32"/>
          <w:szCs w:val="32"/>
        </w:rPr>
      </w:pPr>
      <w:r w:rsidRPr="00C83B39">
        <w:rPr>
          <w:rFonts w:ascii="Times New Roman" w:hAnsi="Times New Roman"/>
          <w:b/>
          <w:bCs/>
          <w:sz w:val="32"/>
          <w:szCs w:val="32"/>
        </w:rPr>
        <w:t>PENDAHULUAN</w:t>
      </w:r>
    </w:p>
    <w:p w14:paraId="6C8F5565" w14:textId="77777777" w:rsidR="00304D34" w:rsidRPr="00C83B39" w:rsidRDefault="00000000">
      <w:pPr>
        <w:rPr>
          <w:rFonts w:ascii="Times New Roman" w:hAnsi="Times New Roman"/>
          <w:sz w:val="32"/>
          <w:szCs w:val="32"/>
        </w:rPr>
      </w:pPr>
      <w:r w:rsidRPr="00C83B39">
        <w:rPr>
          <w:rFonts w:ascii="Times New Roman" w:hAnsi="Times New Roman"/>
          <w:sz w:val="32"/>
          <w:szCs w:val="32"/>
        </w:rPr>
        <w:t>A. Latar Belakang</w:t>
      </w:r>
    </w:p>
    <w:p w14:paraId="51CBEFD0" w14:textId="77777777" w:rsidR="00304D34" w:rsidRPr="00C83B39" w:rsidRDefault="00000000">
      <w:pPr>
        <w:rPr>
          <w:rFonts w:ascii="Times New Roman" w:hAnsi="Times New Roman"/>
          <w:sz w:val="32"/>
          <w:szCs w:val="32"/>
        </w:rPr>
      </w:pPr>
      <w:r w:rsidRPr="00C83B39">
        <w:rPr>
          <w:rFonts w:ascii="Times New Roman" w:hAnsi="Times New Roman"/>
          <w:sz w:val="32"/>
          <w:szCs w:val="32"/>
        </w:rPr>
        <w:lastRenderedPageBreak/>
        <w:t xml:space="preserve">       Seluruh tubuh manusia bagian terluar terbungkus oleh suatu sistem yang disebut sebagai sistem integument. Sistem integument adalah sistem organ yang paling luas. Sistem ini terdiri atas kulit dan aksesorisnya, termasuk kuku, rambut, kelenjar (keringat dan sebaseous), dan reseptor saraf khusus.</w:t>
      </w:r>
    </w:p>
    <w:p w14:paraId="17BBDC9A"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      Sistem integument terdiri dari organ terbesar dalam tubuh dan kulit.Sistem organ ini yang luar biasa melindungi struktur internal tubuh dari kerusakan, mencegah dehidrasi, menghasilkan vitamin-vitamin dan hormon. Hal ini juga membantu untuk mempertahankan homeostatis dalam tubuh dengan membantu dalam pengaturan suhu tubuh dan keseimbangan air. Kulit adalah organ sensorik dalam hal ini memiliki reseptor untuk mendeteksi panas dan dingin, sentuhan, tekanan dan nyeri.</w:t>
      </w:r>
    </w:p>
    <w:p w14:paraId="1D0AB1DA"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     Komponen kulit termasuk rambut, kuku, kelenjar keringat, kelenjar minyak, pembuluh darah, pembuluh getah bening, saraf dan otot.Selain kulit, ada pula rambut dan kuku yang termasuk kedalam sistem integument. Rambut adalah organ seperti benang yang tumbuh di kulit terluar. Rambut muncul dari epidermis (kulit terluar), walaupun berasal dari folikel rambut yang berada jauh di bawah dermis. Serta pada kuku tumbuh dari sel mirip gel lembut yang mati, menggeras, dan kemudian terbentuk saat mulai tumbuh dari ujung jari. Kulit ari pada pangkal kuku berfungsi melindungi kotoran. Fungsi utama kuku adalah melindungi ujung jari yang lembut dan penuh urat saraf, serta mempertinggi daya sentuh.</w:t>
      </w:r>
    </w:p>
    <w:p w14:paraId="3E55AA9F" w14:textId="52CD70E9" w:rsidR="00304D34" w:rsidRPr="00C83B39" w:rsidRDefault="00000000">
      <w:pPr>
        <w:ind w:left="1100"/>
        <w:rPr>
          <w:rFonts w:ascii="Times New Roman" w:hAnsi="Times New Roman"/>
          <w:sz w:val="32"/>
          <w:szCs w:val="32"/>
        </w:rPr>
      </w:pPr>
      <w:r w:rsidRPr="00C83B39">
        <w:rPr>
          <w:rFonts w:ascii="Times New Roman" w:hAnsi="Times New Roman"/>
        </w:rPr>
        <w:t xml:space="preserve">     </w:t>
      </w:r>
      <w:r>
        <w:rPr>
          <w:rFonts w:ascii="Times New Roman" w:hAnsi="Times New Roman"/>
          <w:noProof/>
        </w:rPr>
        <w:pict w14:anchorId="7FFF9AEF">
          <v:shape id="_x0000_i1026" type="#_x0000_t75" style="width:341.15pt;height:117.45pt;visibility:visible;mso-wrap-style:square">
            <v:imagedata r:id="rId8" o:title=""/>
            <o:lock v:ext="edit" aspectratio="f"/>
          </v:shape>
        </w:pict>
      </w:r>
    </w:p>
    <w:p w14:paraId="777F78F7"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lastRenderedPageBreak/>
        <w:t>Anatomi kulit manusia terdiri dari beberapa organ, yaitu kulit, rambut, dan kuku. Kulit merupakan selimut yang menutupi permukaan tubuh dan memiliki fungsi utama sebagai pelindung dari berbagai macam gangguan dan rangsangan dari luar (Tranggono).</w:t>
      </w:r>
    </w:p>
    <w:p w14:paraId="70508873"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Secara alamiah kulit memiliki lapisan lemak tipis (layer) pada permukaannya. Layer tersebut terutama berfungsi untuk melindungi kulit dari kelebihan penguapan air yang akan menyebabkan dehidrasi kulit.</w:t>
      </w:r>
    </w:p>
    <w:p w14:paraId="5C8F9332"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Anatomi permukaan; khususnya kulit, rambut, dan kuku memiliki fungsi ekskresi. Yaitu sebagai organ penerima rangsangan, pelindung terhadap kerusakan fisik, penyinaran, dan bibit penyakit, serta untuk pengaturan suhu tubuh.</w:t>
      </w:r>
    </w:p>
    <w:p w14:paraId="0B0EC2E7"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Anatomi rambut terdiri dari beberapa bagian diantaranya ujung rambut, batang rambut dan akar rambut.</w:t>
      </w:r>
    </w:p>
    <w:p w14:paraId="5057D44F"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Kuku manusia merupakan organ luar yang memiliki fungsi tekan dan juga estetika dan merupakan bagian anatomi kulit manusia.</w:t>
      </w:r>
    </w:p>
    <w:p w14:paraId="5478C3F9" w14:textId="77777777" w:rsidR="00304D34" w:rsidRPr="00C83B39" w:rsidRDefault="00304D34">
      <w:pPr>
        <w:ind w:firstLineChars="200" w:firstLine="640"/>
        <w:rPr>
          <w:rFonts w:ascii="Times New Roman" w:hAnsi="Times New Roman"/>
          <w:sz w:val="32"/>
          <w:szCs w:val="32"/>
        </w:rPr>
      </w:pPr>
    </w:p>
    <w:p w14:paraId="3803092A"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B. Rumusan Masalah</w:t>
      </w:r>
    </w:p>
    <w:p w14:paraId="678364B3"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Adapun rumusan masalah dari penyusunan makalah ini antara lain:</w:t>
      </w:r>
    </w:p>
    <w:p w14:paraId="36BB1C11"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1). Apa pengertian dari Sistem Integumen?</w:t>
      </w:r>
    </w:p>
    <w:p w14:paraId="43308760"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2). Apa pengertian Lapisan Kulit Manusia ?</w:t>
      </w:r>
    </w:p>
    <w:p w14:paraId="37C6477D"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3). Apa Fungsi Kulit Manusia ?</w:t>
      </w:r>
    </w:p>
    <w:p w14:paraId="4CB1698A" w14:textId="77777777" w:rsidR="00304D34" w:rsidRPr="00C83B39" w:rsidRDefault="00304D34">
      <w:pPr>
        <w:ind w:firstLineChars="200" w:firstLine="640"/>
        <w:rPr>
          <w:rFonts w:ascii="Times New Roman" w:hAnsi="Times New Roman"/>
          <w:sz w:val="32"/>
          <w:szCs w:val="32"/>
        </w:rPr>
      </w:pPr>
    </w:p>
    <w:p w14:paraId="4D2AB8E3"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C. Tujuan</w:t>
      </w:r>
    </w:p>
    <w:p w14:paraId="7B03A990"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lastRenderedPageBreak/>
        <w:t>Tujuan dari penyusunan makalah ini antara lain:</w:t>
      </w:r>
    </w:p>
    <w:p w14:paraId="568CF5FE"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1). Mampu menjelaskan pengertian dari Sitem Integument.</w:t>
      </w:r>
    </w:p>
    <w:p w14:paraId="78C5F4B3"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2). Mampu menjelaskan Pengertian Lapisan Kulit Manusia.</w:t>
      </w:r>
    </w:p>
    <w:p w14:paraId="5D4978A7"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3). Mampu menjelaskan Fungsi Kulit Manusia.</w:t>
      </w:r>
    </w:p>
    <w:p w14:paraId="66A681CC" w14:textId="77777777" w:rsidR="00304D34" w:rsidRPr="00C83B39" w:rsidRDefault="00304D34">
      <w:pPr>
        <w:ind w:firstLineChars="200" w:firstLine="640"/>
        <w:rPr>
          <w:rFonts w:ascii="Times New Roman" w:hAnsi="Times New Roman"/>
          <w:sz w:val="32"/>
          <w:szCs w:val="32"/>
        </w:rPr>
      </w:pPr>
    </w:p>
    <w:p w14:paraId="1CCE54DD" w14:textId="77777777" w:rsidR="00304D34" w:rsidRPr="00C83B39" w:rsidRDefault="00304D34">
      <w:pPr>
        <w:ind w:firstLineChars="200" w:firstLine="640"/>
        <w:rPr>
          <w:rFonts w:ascii="Times New Roman" w:hAnsi="Times New Roman"/>
          <w:sz w:val="32"/>
          <w:szCs w:val="32"/>
        </w:rPr>
      </w:pPr>
    </w:p>
    <w:p w14:paraId="329A6F63" w14:textId="77777777" w:rsidR="00304D34" w:rsidRPr="00C83B39" w:rsidRDefault="00304D34">
      <w:pPr>
        <w:ind w:firstLineChars="200" w:firstLine="640"/>
        <w:rPr>
          <w:rFonts w:ascii="Times New Roman" w:hAnsi="Times New Roman"/>
          <w:sz w:val="32"/>
          <w:szCs w:val="32"/>
        </w:rPr>
      </w:pPr>
    </w:p>
    <w:p w14:paraId="69AFFF48" w14:textId="77777777" w:rsidR="00304D34" w:rsidRPr="00C83B39" w:rsidRDefault="00304D34">
      <w:pPr>
        <w:ind w:firstLineChars="200" w:firstLine="640"/>
        <w:rPr>
          <w:rFonts w:ascii="Times New Roman" w:hAnsi="Times New Roman"/>
          <w:sz w:val="32"/>
          <w:szCs w:val="32"/>
        </w:rPr>
      </w:pPr>
    </w:p>
    <w:p w14:paraId="1FE15097" w14:textId="77777777" w:rsidR="00304D34" w:rsidRPr="00C83B39" w:rsidRDefault="00304D34">
      <w:pPr>
        <w:ind w:firstLineChars="200" w:firstLine="640"/>
        <w:rPr>
          <w:rFonts w:ascii="Times New Roman" w:hAnsi="Times New Roman"/>
          <w:sz w:val="32"/>
          <w:szCs w:val="32"/>
        </w:rPr>
      </w:pPr>
    </w:p>
    <w:p w14:paraId="21DD65C2" w14:textId="77777777" w:rsidR="00304D34" w:rsidRPr="00C83B39" w:rsidRDefault="00304D34">
      <w:pPr>
        <w:ind w:firstLineChars="200" w:firstLine="640"/>
        <w:rPr>
          <w:rFonts w:ascii="Times New Roman" w:hAnsi="Times New Roman"/>
          <w:sz w:val="32"/>
          <w:szCs w:val="32"/>
        </w:rPr>
      </w:pPr>
    </w:p>
    <w:p w14:paraId="45958018" w14:textId="77777777" w:rsidR="00304D34" w:rsidRPr="00C83B39" w:rsidRDefault="00304D34">
      <w:pPr>
        <w:rPr>
          <w:rFonts w:ascii="Times New Roman" w:hAnsi="Times New Roman"/>
          <w:sz w:val="32"/>
          <w:szCs w:val="32"/>
        </w:rPr>
      </w:pPr>
    </w:p>
    <w:p w14:paraId="135FF08A" w14:textId="77777777" w:rsidR="00304D34" w:rsidRPr="00C83B39" w:rsidRDefault="00000000">
      <w:pPr>
        <w:jc w:val="center"/>
        <w:rPr>
          <w:rFonts w:ascii="Times New Roman" w:hAnsi="Times New Roman"/>
          <w:b/>
          <w:bCs/>
          <w:sz w:val="32"/>
          <w:szCs w:val="32"/>
        </w:rPr>
      </w:pPr>
      <w:r w:rsidRPr="00C83B39">
        <w:rPr>
          <w:rFonts w:ascii="Times New Roman" w:hAnsi="Times New Roman"/>
          <w:b/>
          <w:bCs/>
          <w:sz w:val="32"/>
          <w:szCs w:val="32"/>
        </w:rPr>
        <w:t>BAB II</w:t>
      </w:r>
    </w:p>
    <w:p w14:paraId="629B8D1C" w14:textId="77777777" w:rsidR="00304D34" w:rsidRPr="00C83B39" w:rsidRDefault="00000000">
      <w:pPr>
        <w:jc w:val="center"/>
        <w:rPr>
          <w:rFonts w:ascii="Times New Roman" w:hAnsi="Times New Roman"/>
          <w:sz w:val="32"/>
          <w:szCs w:val="32"/>
        </w:rPr>
      </w:pPr>
      <w:r w:rsidRPr="00C83B39">
        <w:rPr>
          <w:rFonts w:ascii="Times New Roman" w:hAnsi="Times New Roman"/>
          <w:b/>
          <w:bCs/>
          <w:sz w:val="32"/>
          <w:szCs w:val="32"/>
        </w:rPr>
        <w:t>TINJAUAN PUSTAKA</w:t>
      </w:r>
    </w:p>
    <w:p w14:paraId="0481671B"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Sistem integument adalah sistem organ yang membedakan, memisahkan, dan menginformasikan kita dari lingkungan sekitar. Sistem ini seringkali merupakan bagian dari sistem organ terbesar yang mencakup kulit, rambut, kuku, kelenjar keringat, kelenjar minyak dan kelenjar susu. Sistem integument mampu memperbaiki dirinya sendiri apabila terjadi kerusakan yang tidak terlalu parah (self-repairing) dan mekanisme pertahanan tubuh pertama (pembatas antara linkungan luar tubuh dengan dalam tubuh). Lapisan kulit dibagi menjadi 3 lapisan yakni epidermis, dermis, dan subkutis (hypodermis).</w:t>
      </w:r>
    </w:p>
    <w:p w14:paraId="735D3AEA"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 xml:space="preserve">Kulit terdiri atas tiga lapisan primer, yaitu epidermis, dermis, dan lapisan subkutan. Setiap lapisan memiliki karakteristik dan fungsi </w:t>
      </w:r>
      <w:r w:rsidRPr="00C83B39">
        <w:rPr>
          <w:rFonts w:ascii="Times New Roman" w:hAnsi="Times New Roman"/>
          <w:sz w:val="32"/>
          <w:szCs w:val="32"/>
        </w:rPr>
        <w:lastRenderedPageBreak/>
        <w:t>masing-masing. Selain itu, kulit memiliki tambahan struktur atau disebut turunan kulit yang membentuk suatu integument. Pada manusia, turunan kulit mencakup kuku, rambut, beberapa jenis kelenjar keringat dan sebasea.</w:t>
      </w:r>
    </w:p>
    <w:p w14:paraId="5AAA277B" w14:textId="63BACE5E" w:rsidR="00304D34" w:rsidRPr="00C83B39" w:rsidRDefault="00000000">
      <w:pPr>
        <w:ind w:firstLineChars="200" w:firstLine="440"/>
        <w:rPr>
          <w:rFonts w:ascii="Times New Roman" w:hAnsi="Times New Roman"/>
          <w:sz w:val="32"/>
          <w:szCs w:val="32"/>
        </w:rPr>
      </w:pPr>
      <w:r>
        <w:rPr>
          <w:rFonts w:ascii="Times New Roman" w:hAnsi="Times New Roman"/>
          <w:noProof/>
        </w:rPr>
        <w:pict w14:anchorId="2700AF10">
          <v:shape id="Image1" o:spid="_x0000_i1025" type="#_x0000_t75" style="width:245.15pt;height:128.55pt;visibility:visible;mso-wrap-style:square">
            <v:imagedata r:id="rId9" o:title=""/>
            <o:lock v:ext="edit" aspectratio="f"/>
          </v:shape>
        </w:pict>
      </w:r>
    </w:p>
    <w:p w14:paraId="4CB978EB" w14:textId="77777777" w:rsidR="00304D34" w:rsidRPr="00C83B39" w:rsidRDefault="00000000">
      <w:pPr>
        <w:ind w:firstLineChars="200" w:firstLine="482"/>
        <w:rPr>
          <w:rFonts w:ascii="Times New Roman" w:hAnsi="Times New Roman"/>
          <w:b/>
          <w:bCs/>
          <w:sz w:val="24"/>
          <w:szCs w:val="24"/>
        </w:rPr>
      </w:pPr>
      <w:r w:rsidRPr="00C83B39">
        <w:rPr>
          <w:rFonts w:ascii="Times New Roman" w:hAnsi="Times New Roman"/>
          <w:b/>
          <w:bCs/>
          <w:sz w:val="24"/>
          <w:szCs w:val="24"/>
        </w:rPr>
        <w:t>Gambar 2.1 Anatomi kulit (Standring, et al. 2016)</w:t>
      </w:r>
    </w:p>
    <w:p w14:paraId="0260A40B" w14:textId="77777777" w:rsidR="00304D34" w:rsidRPr="00C83B39" w:rsidRDefault="00000000">
      <w:pPr>
        <w:jc w:val="center"/>
        <w:rPr>
          <w:rFonts w:ascii="Times New Roman" w:hAnsi="Times New Roman"/>
          <w:b/>
          <w:bCs/>
          <w:sz w:val="32"/>
          <w:szCs w:val="32"/>
        </w:rPr>
      </w:pPr>
      <w:r w:rsidRPr="00C83B39">
        <w:rPr>
          <w:rFonts w:ascii="Times New Roman" w:hAnsi="Times New Roman"/>
          <w:b/>
          <w:bCs/>
          <w:sz w:val="32"/>
          <w:szCs w:val="32"/>
        </w:rPr>
        <w:t>BAB III</w:t>
      </w:r>
    </w:p>
    <w:p w14:paraId="5081F736" w14:textId="77777777" w:rsidR="00304D34" w:rsidRPr="00C83B39" w:rsidRDefault="00000000">
      <w:pPr>
        <w:jc w:val="center"/>
        <w:rPr>
          <w:rFonts w:ascii="Times New Roman" w:hAnsi="Times New Roman"/>
          <w:sz w:val="32"/>
          <w:szCs w:val="32"/>
        </w:rPr>
      </w:pPr>
      <w:r w:rsidRPr="00C83B39">
        <w:rPr>
          <w:rFonts w:ascii="Times New Roman" w:hAnsi="Times New Roman"/>
          <w:b/>
          <w:bCs/>
          <w:sz w:val="32"/>
          <w:szCs w:val="32"/>
        </w:rPr>
        <w:t>PEMBAHASAN</w:t>
      </w:r>
    </w:p>
    <w:p w14:paraId="24F5BBD2" w14:textId="77777777" w:rsidR="00304D34" w:rsidRPr="00C83B39" w:rsidRDefault="00000000">
      <w:pPr>
        <w:rPr>
          <w:rFonts w:ascii="Times New Roman" w:hAnsi="Times New Roman"/>
          <w:sz w:val="32"/>
          <w:szCs w:val="32"/>
        </w:rPr>
      </w:pPr>
      <w:r w:rsidRPr="00C83B39">
        <w:rPr>
          <w:rFonts w:ascii="Times New Roman" w:hAnsi="Times New Roman"/>
          <w:sz w:val="32"/>
          <w:szCs w:val="32"/>
        </w:rPr>
        <w:t>1. ΑΝΑΤΟMI KULIT MANUSIA</w:t>
      </w:r>
    </w:p>
    <w:p w14:paraId="023332AC" w14:textId="77777777" w:rsidR="00304D34" w:rsidRPr="00C83B39" w:rsidRDefault="00000000">
      <w:pPr>
        <w:rPr>
          <w:rFonts w:ascii="Times New Roman" w:hAnsi="Times New Roman"/>
          <w:sz w:val="32"/>
          <w:szCs w:val="32"/>
        </w:rPr>
      </w:pPr>
      <w:r w:rsidRPr="00C83B39">
        <w:rPr>
          <w:rFonts w:ascii="Times New Roman" w:hAnsi="Times New Roman"/>
          <w:b/>
          <w:bCs/>
          <w:sz w:val="32"/>
          <w:szCs w:val="32"/>
        </w:rPr>
        <w:t>A. Lapisan Kulit Manusia</w:t>
      </w:r>
    </w:p>
    <w:p w14:paraId="012B99A0" w14:textId="77777777" w:rsidR="00304D34" w:rsidRPr="00C83B39" w:rsidRDefault="00000000">
      <w:pPr>
        <w:rPr>
          <w:rFonts w:ascii="Times New Roman" w:hAnsi="Times New Roman"/>
          <w:sz w:val="32"/>
          <w:szCs w:val="32"/>
        </w:rPr>
      </w:pPr>
      <w:r w:rsidRPr="00C83B39">
        <w:rPr>
          <w:rFonts w:ascii="Times New Roman" w:hAnsi="Times New Roman"/>
          <w:sz w:val="32"/>
          <w:szCs w:val="32"/>
        </w:rPr>
        <w:t>Secara anatomi, kulit terbagi atas tiga lapisan utama, yaitu: epidermis, dermis, dan subkutis (subkutan).</w:t>
      </w:r>
    </w:p>
    <w:p w14:paraId="00B137E4" w14:textId="77777777" w:rsidR="00304D34" w:rsidRPr="00C83B39" w:rsidRDefault="00000000">
      <w:pPr>
        <w:rPr>
          <w:rFonts w:ascii="Times New Roman" w:hAnsi="Times New Roman"/>
          <w:sz w:val="32"/>
          <w:szCs w:val="32"/>
        </w:rPr>
      </w:pPr>
      <w:r w:rsidRPr="00C83B39">
        <w:rPr>
          <w:rFonts w:ascii="Times New Roman" w:hAnsi="Times New Roman"/>
          <w:sz w:val="32"/>
          <w:szCs w:val="32"/>
        </w:rPr>
        <w:t>1. Lapisan Epidermis</w:t>
      </w:r>
    </w:p>
    <w:p w14:paraId="29B9E91C" w14:textId="77777777" w:rsidR="00304D34" w:rsidRPr="00C83B39" w:rsidRDefault="00000000">
      <w:pPr>
        <w:rPr>
          <w:rFonts w:ascii="Times New Roman" w:hAnsi="Times New Roman"/>
          <w:sz w:val="32"/>
          <w:szCs w:val="32"/>
        </w:rPr>
      </w:pPr>
      <w:r w:rsidRPr="00C83B39">
        <w:rPr>
          <w:rFonts w:ascii="Times New Roman" w:hAnsi="Times New Roman"/>
          <w:sz w:val="32"/>
          <w:szCs w:val="32"/>
        </w:rPr>
        <w:t>Adalah lapisan kulit yang paling luar. Lapisan ini terdiri atas:</w:t>
      </w:r>
    </w:p>
    <w:p w14:paraId="5C30A23B" w14:textId="77777777" w:rsidR="00304D34" w:rsidRPr="00C83B39" w:rsidRDefault="00000000">
      <w:pPr>
        <w:rPr>
          <w:rFonts w:ascii="Times New Roman" w:hAnsi="Times New Roman"/>
          <w:sz w:val="32"/>
          <w:szCs w:val="32"/>
        </w:rPr>
      </w:pPr>
      <w:r w:rsidRPr="00C83B39">
        <w:rPr>
          <w:rFonts w:ascii="Times New Roman" w:hAnsi="Times New Roman"/>
          <w:sz w:val="32"/>
          <w:szCs w:val="32"/>
        </w:rPr>
        <w:t>a. Stratum Corneum (Lapisan Tanduk); Terdiri atas beberapa lapis sel yang pipih, mati, tidak memiliki inti, tidak mengalami proses metabolisme, tidak bewarna dan sangat dan sangat sedikit mengandung air. Lapisan ini sebagian besar terdiri atas keratin, yaitu jenis protein yang tidak larut dalam air, dan sangat resisten terhadap bahan-bahan kimia. Hal ini berkaitan dengan fungsi kulit untuk memproteksi tubuh dari pengaruh luar.</w:t>
      </w:r>
    </w:p>
    <w:p w14:paraId="50CC934A" w14:textId="77777777" w:rsidR="00304D34" w:rsidRPr="00C83B39" w:rsidRDefault="00000000">
      <w:pPr>
        <w:rPr>
          <w:rFonts w:ascii="Times New Roman" w:hAnsi="Times New Roman"/>
          <w:sz w:val="32"/>
          <w:szCs w:val="32"/>
        </w:rPr>
      </w:pPr>
      <w:r w:rsidRPr="00C83B39">
        <w:rPr>
          <w:rFonts w:ascii="Times New Roman" w:hAnsi="Times New Roman"/>
          <w:sz w:val="32"/>
          <w:szCs w:val="32"/>
        </w:rPr>
        <w:lastRenderedPageBreak/>
        <w:t>b. Stratum Lucidum (Lapisan Jernih); Berada tepat di bawah stratum corneum. Merupakan lapisan yang tipis, jernih, mengandung eleidin. Lapisan ini tampak jelas pada telapak tangan dan telapak kaki.</w:t>
      </w:r>
    </w:p>
    <w:p w14:paraId="533B6043" w14:textId="77777777" w:rsidR="00304D34" w:rsidRPr="00C83B39" w:rsidRDefault="00000000">
      <w:pPr>
        <w:rPr>
          <w:rFonts w:ascii="Times New Roman" w:hAnsi="Times New Roman"/>
          <w:sz w:val="32"/>
          <w:szCs w:val="32"/>
        </w:rPr>
      </w:pPr>
      <w:r w:rsidRPr="00C83B39">
        <w:rPr>
          <w:rFonts w:ascii="Times New Roman" w:hAnsi="Times New Roman"/>
          <w:sz w:val="32"/>
          <w:szCs w:val="32"/>
        </w:rPr>
        <w:t>c. Stratum Granulosum (Lapisan Berbutir-butir); Tersusun oleh sel-sel keratinosit yang berbentuk polygonal, berbutir kasar, berinti mengkerut.</w:t>
      </w:r>
    </w:p>
    <w:p w14:paraId="27E8D723" w14:textId="77777777" w:rsidR="00304D34" w:rsidRPr="00C83B39" w:rsidRDefault="00000000">
      <w:pPr>
        <w:rPr>
          <w:rFonts w:ascii="Times New Roman" w:hAnsi="Times New Roman"/>
          <w:sz w:val="32"/>
          <w:szCs w:val="32"/>
        </w:rPr>
      </w:pPr>
      <w:r w:rsidRPr="00C83B39">
        <w:rPr>
          <w:rFonts w:ascii="Times New Roman" w:hAnsi="Times New Roman"/>
          <w:sz w:val="32"/>
          <w:szCs w:val="32"/>
        </w:rPr>
        <w:t>d. Stratum Spinosum (Lapisan Malphigi); Sel berbentuk kubus dan seperti berduri. Intinya besar dan oval. Setiap sel berisi filamen-filamen kecil yang terdiri atas serabut protein.</w:t>
      </w:r>
    </w:p>
    <w:p w14:paraId="2A9229AA" w14:textId="77777777" w:rsidR="00304D34" w:rsidRPr="00C83B39" w:rsidRDefault="00000000">
      <w:pPr>
        <w:rPr>
          <w:rFonts w:ascii="Times New Roman" w:hAnsi="Times New Roman"/>
          <w:sz w:val="32"/>
          <w:szCs w:val="32"/>
        </w:rPr>
      </w:pPr>
      <w:r w:rsidRPr="00C83B39">
        <w:rPr>
          <w:rFonts w:ascii="Times New Roman" w:hAnsi="Times New Roman"/>
          <w:sz w:val="32"/>
          <w:szCs w:val="32"/>
        </w:rPr>
        <w:t>e. Stratum Germinatiuom (Lapisan Basal); Adalah lapisan terbawah epidermis. Di lapisan ini juga terdapat sel-sel melanosit yaitu sel yang membentuk pigmen melanin (Tranggono).</w:t>
      </w:r>
    </w:p>
    <w:p w14:paraId="44553154" w14:textId="77777777" w:rsidR="00304D34" w:rsidRPr="00C83B39" w:rsidRDefault="00000000">
      <w:pPr>
        <w:rPr>
          <w:rFonts w:ascii="Times New Roman" w:hAnsi="Times New Roman"/>
          <w:sz w:val="32"/>
          <w:szCs w:val="32"/>
        </w:rPr>
      </w:pPr>
      <w:r w:rsidRPr="00C83B39">
        <w:rPr>
          <w:rFonts w:ascii="Times New Roman" w:hAnsi="Times New Roman"/>
          <w:sz w:val="32"/>
          <w:szCs w:val="32"/>
        </w:rPr>
        <w:t>2. Lapisan Dermis</w:t>
      </w:r>
    </w:p>
    <w:p w14:paraId="135243CD" w14:textId="77777777" w:rsidR="00304D34" w:rsidRPr="00C83B39" w:rsidRDefault="00000000">
      <w:pPr>
        <w:rPr>
          <w:rFonts w:ascii="Times New Roman" w:hAnsi="Times New Roman"/>
          <w:sz w:val="32"/>
          <w:szCs w:val="32"/>
        </w:rPr>
      </w:pPr>
      <w:r w:rsidRPr="00C83B39">
        <w:rPr>
          <w:rFonts w:ascii="Times New Roman" w:hAnsi="Times New Roman"/>
          <w:sz w:val="32"/>
          <w:szCs w:val="32"/>
        </w:rPr>
        <w:t>Merupakan lapisan di bawah epidermis yang jauh lebih tebal dari pada epidermis. Lapisan ini terdiri atas lapisan elastis dan fibrosa dengan elemen-elemen selular dan folikel rambut.</w:t>
      </w:r>
    </w:p>
    <w:p w14:paraId="55FFD29B" w14:textId="77777777" w:rsidR="00304D34" w:rsidRPr="00C83B39" w:rsidRDefault="00000000">
      <w:pPr>
        <w:rPr>
          <w:rFonts w:ascii="Times New Roman" w:hAnsi="Times New Roman"/>
          <w:sz w:val="32"/>
          <w:szCs w:val="32"/>
        </w:rPr>
      </w:pPr>
      <w:r w:rsidRPr="00C83B39">
        <w:rPr>
          <w:rFonts w:ascii="Times New Roman" w:hAnsi="Times New Roman"/>
          <w:sz w:val="32"/>
          <w:szCs w:val="32"/>
        </w:rPr>
        <w:t>Secara garis besar dibagi menjadi 2 bagian:</w:t>
      </w:r>
    </w:p>
    <w:p w14:paraId="523F7AEB" w14:textId="77777777" w:rsidR="00304D34" w:rsidRPr="00C83B39" w:rsidRDefault="00000000">
      <w:pPr>
        <w:pStyle w:val="ListParagraph"/>
        <w:numPr>
          <w:ilvl w:val="0"/>
          <w:numId w:val="2"/>
        </w:numPr>
        <w:rPr>
          <w:rFonts w:ascii="Times New Roman" w:hAnsi="Times New Roman"/>
          <w:sz w:val="32"/>
          <w:szCs w:val="32"/>
        </w:rPr>
      </w:pPr>
      <w:r w:rsidRPr="00C83B39">
        <w:rPr>
          <w:rFonts w:ascii="Times New Roman" w:hAnsi="Times New Roman"/>
          <w:sz w:val="32"/>
          <w:szCs w:val="32"/>
        </w:rPr>
        <w:t>Pars papilare. Yaitu bagian yang menonjol ke dalam epidermis, berisi. ujung serabut saraf dan pembuluh darah.</w:t>
      </w:r>
    </w:p>
    <w:p w14:paraId="685B77D0" w14:textId="77777777" w:rsidR="00304D34" w:rsidRPr="00C83B39" w:rsidRDefault="00000000">
      <w:pPr>
        <w:pStyle w:val="ListParagraph"/>
        <w:numPr>
          <w:ilvl w:val="0"/>
          <w:numId w:val="3"/>
        </w:numPr>
        <w:rPr>
          <w:rFonts w:ascii="Times New Roman" w:hAnsi="Times New Roman"/>
          <w:sz w:val="32"/>
          <w:szCs w:val="32"/>
        </w:rPr>
      </w:pPr>
      <w:r w:rsidRPr="00C83B39">
        <w:rPr>
          <w:rFonts w:ascii="Times New Roman" w:hAnsi="Times New Roman"/>
          <w:sz w:val="32"/>
          <w:szCs w:val="32"/>
        </w:rPr>
        <w:t>Pars retikulare. Yaitu bagian bawahnya yang menonjol ke arah subkutan, bagian ini terdiri atas serabut-serabut penunjang misalnya serabut kolagen elastis dan retikulin.</w:t>
      </w:r>
    </w:p>
    <w:p w14:paraId="18105CBA" w14:textId="77777777" w:rsidR="00304D34" w:rsidRPr="00C83B39" w:rsidRDefault="00000000">
      <w:pPr>
        <w:rPr>
          <w:rFonts w:ascii="Times New Roman" w:hAnsi="Times New Roman"/>
          <w:sz w:val="32"/>
          <w:szCs w:val="32"/>
        </w:rPr>
      </w:pPr>
      <w:r w:rsidRPr="00C83B39">
        <w:rPr>
          <w:rFonts w:ascii="Times New Roman" w:hAnsi="Times New Roman"/>
          <w:sz w:val="32"/>
          <w:szCs w:val="32"/>
        </w:rPr>
        <w:t>3. Lapisan Subkutan</w:t>
      </w:r>
    </w:p>
    <w:p w14:paraId="46C21034"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Lapisan subkutan adalah kelanjutan dermis atas jaringan ikat longgar, berisi sel-sel lemak didalamnya. Fungsi dari lapisan hypodermis yaitu membantu melindungi tubuh dari benturan-benturan fisik dan mengatur </w:t>
      </w:r>
      <w:r w:rsidRPr="00C83B39">
        <w:rPr>
          <w:rFonts w:ascii="Times New Roman" w:hAnsi="Times New Roman"/>
          <w:sz w:val="32"/>
          <w:szCs w:val="32"/>
        </w:rPr>
        <w:lastRenderedPageBreak/>
        <w:t>panas tubuh. Jumlah lemak pada lapisan ini akan meningkat apabila makan berlebihan.</w:t>
      </w:r>
    </w:p>
    <w:p w14:paraId="1DF4836B" w14:textId="77777777" w:rsidR="00304D34" w:rsidRPr="00C83B39" w:rsidRDefault="00000000">
      <w:pPr>
        <w:rPr>
          <w:rFonts w:ascii="Times New Roman" w:hAnsi="Times New Roman"/>
          <w:sz w:val="32"/>
          <w:szCs w:val="32"/>
        </w:rPr>
      </w:pPr>
      <w:r w:rsidRPr="00C83B39">
        <w:rPr>
          <w:rFonts w:ascii="Times New Roman" w:hAnsi="Times New Roman"/>
          <w:sz w:val="32"/>
          <w:szCs w:val="32"/>
        </w:rPr>
        <w:t>Jika tubuh memerlukan energi ekstra maka lapisan ini akan memberikan energi dengan cara memecah simpanan lemaknya (Wirakusurnah).</w:t>
      </w:r>
    </w:p>
    <w:p w14:paraId="48626242" w14:textId="77777777" w:rsidR="00304D34" w:rsidRPr="00C83B39" w:rsidRDefault="00304D34">
      <w:pPr>
        <w:rPr>
          <w:rFonts w:ascii="Times New Roman" w:hAnsi="Times New Roman"/>
          <w:sz w:val="32"/>
          <w:szCs w:val="32"/>
        </w:rPr>
      </w:pPr>
    </w:p>
    <w:p w14:paraId="01605546" w14:textId="77777777" w:rsidR="00304D34" w:rsidRPr="00C83B39" w:rsidRDefault="00000000">
      <w:pPr>
        <w:rPr>
          <w:rFonts w:ascii="Times New Roman" w:hAnsi="Times New Roman"/>
          <w:sz w:val="32"/>
          <w:szCs w:val="32"/>
        </w:rPr>
      </w:pPr>
      <w:r w:rsidRPr="00C83B39">
        <w:rPr>
          <w:rFonts w:ascii="Times New Roman" w:hAnsi="Times New Roman"/>
          <w:sz w:val="32"/>
          <w:szCs w:val="32"/>
        </w:rPr>
        <w:t>B. Fungsi Kulit Manusia</w:t>
      </w:r>
    </w:p>
    <w:p w14:paraId="67B402FE" w14:textId="77777777" w:rsidR="00304D34" w:rsidRPr="00C83B39" w:rsidRDefault="00000000">
      <w:pPr>
        <w:rPr>
          <w:rFonts w:ascii="Times New Roman" w:hAnsi="Times New Roman"/>
          <w:sz w:val="32"/>
          <w:szCs w:val="32"/>
        </w:rPr>
      </w:pPr>
      <w:r w:rsidRPr="00C83B39">
        <w:rPr>
          <w:rFonts w:ascii="Times New Roman" w:hAnsi="Times New Roman"/>
          <w:sz w:val="32"/>
          <w:szCs w:val="32"/>
        </w:rPr>
        <w:t>Kulit sebagai organ tubuh yang paling utama mempunyai beberapa fungsi (Dhody), diantaranya sebagai berikut:</w:t>
      </w:r>
    </w:p>
    <w:p w14:paraId="7FE3BCB0" w14:textId="77777777" w:rsidR="00304D34" w:rsidRPr="00C83B39" w:rsidRDefault="00000000">
      <w:pPr>
        <w:rPr>
          <w:rFonts w:ascii="Times New Roman" w:hAnsi="Times New Roman"/>
          <w:sz w:val="32"/>
          <w:szCs w:val="32"/>
        </w:rPr>
      </w:pPr>
      <w:r w:rsidRPr="00C83B39">
        <w:rPr>
          <w:rFonts w:ascii="Times New Roman" w:hAnsi="Times New Roman"/>
          <w:sz w:val="32"/>
          <w:szCs w:val="32"/>
        </w:rPr>
        <w:t>1. Kulit sebagai pelindung dan filter tubuh.</w:t>
      </w:r>
    </w:p>
    <w:p w14:paraId="5ECA9F40"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Kulit memiliki kemampuan untuk memilih bahan-bahan penting yang diperlukan oleh tubuh, seperti mencegah bakteri penyakit dan zat kimia yang masuk ke dalam tubuh. Di samping itu, kulit juga dapat melindungi tubuh dari bahaya lingkungan, seperti panas sinar matahari, benturan fisik, dingin, hujan, dan angin dengan cara membentuk pelindung asam kulit secara alamiah, juga berfungsi mengekskresi.</w:t>
      </w:r>
    </w:p>
    <w:p w14:paraId="1E4C4912" w14:textId="77777777" w:rsidR="00304D34" w:rsidRPr="00C83B39" w:rsidRDefault="00000000">
      <w:pPr>
        <w:rPr>
          <w:rFonts w:ascii="Times New Roman" w:hAnsi="Times New Roman"/>
          <w:sz w:val="32"/>
          <w:szCs w:val="32"/>
        </w:rPr>
      </w:pPr>
      <w:r w:rsidRPr="00C83B39">
        <w:rPr>
          <w:rFonts w:ascii="Times New Roman" w:hAnsi="Times New Roman"/>
          <w:sz w:val="32"/>
          <w:szCs w:val="32"/>
        </w:rPr>
        <w:t>2. Fungsi proteksi (Dwikarya), terjadi karena beberapa hal:</w:t>
      </w:r>
    </w:p>
    <w:p w14:paraId="6F9C03D0"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Keasaman (pH) kulit akibat keringat dan lemak kulit (sebum) menahan dan menekan bakteri dan jamur yang berada di sekitar kulit.Jaringan kolagen dan jaringan lemak menahan atau melindungi organ tubuh dari benturan.</w:t>
      </w:r>
    </w:p>
    <w:p w14:paraId="4F4B3F51" w14:textId="77777777" w:rsidR="00304D34" w:rsidRPr="00C83B39" w:rsidRDefault="00000000">
      <w:pPr>
        <w:rPr>
          <w:rFonts w:ascii="Times New Roman" w:hAnsi="Times New Roman"/>
          <w:sz w:val="32"/>
          <w:szCs w:val="32"/>
        </w:rPr>
      </w:pPr>
      <w:r w:rsidRPr="00C83B39">
        <w:rPr>
          <w:rFonts w:ascii="Times New Roman" w:hAnsi="Times New Roman"/>
          <w:sz w:val="32"/>
          <w:szCs w:val="32"/>
        </w:rPr>
        <w:t>3. Kulit sebagai pengatur suhu tubuh</w:t>
      </w:r>
    </w:p>
    <w:p w14:paraId="14C8F0E7"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Kulit berfungsi membantu menjaga agar suhu tubuh tetap optimal dengan cara melepaskan keringat ketika tubuh terasa panas, lalu keringat akan menguap dan tubuh akan terasa dingin kembali. Sebaiknya, bila tubuh merasa kedinginan maka pembuluh darah dalam kulit akan menyempit (vasokonstriksi) sehingga panas tubuh akan tetap tertahan.</w:t>
      </w:r>
    </w:p>
    <w:p w14:paraId="7BCE85A9" w14:textId="77777777" w:rsidR="00304D34" w:rsidRPr="00C83B39" w:rsidRDefault="00304D34">
      <w:pPr>
        <w:rPr>
          <w:rFonts w:ascii="Times New Roman" w:hAnsi="Times New Roman"/>
          <w:sz w:val="32"/>
          <w:szCs w:val="32"/>
        </w:rPr>
      </w:pPr>
    </w:p>
    <w:p w14:paraId="3CEAA9FE" w14:textId="77777777" w:rsidR="00304D34" w:rsidRPr="00C83B39" w:rsidRDefault="00000000">
      <w:pPr>
        <w:rPr>
          <w:rFonts w:ascii="Times New Roman" w:hAnsi="Times New Roman"/>
          <w:sz w:val="32"/>
          <w:szCs w:val="32"/>
        </w:rPr>
      </w:pPr>
      <w:r w:rsidRPr="00C83B39">
        <w:rPr>
          <w:rFonts w:ascii="Times New Roman" w:hAnsi="Times New Roman"/>
          <w:sz w:val="32"/>
          <w:szCs w:val="32"/>
        </w:rPr>
        <w:t>4. Kulit menjaga kelembapan tubuh</w:t>
      </w:r>
    </w:p>
    <w:p w14:paraId="11884A05"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Kelembapan dijaga dengan cara mencegah keluarnya cairan dalam tubuh. Lapisan kulit bersifat kenyal, terutama pada bagian lapisan tanduknya sehingga air tidak mudah keluar dari dalam tubuh. Kulit juga mempunyai daya mengikat air yang sangat kuat, yaitu mencapai empat kali beratnya sehingga mampu mempertahankan teksturnya sendiri.</w:t>
      </w:r>
    </w:p>
    <w:p w14:paraId="348C6601" w14:textId="77777777" w:rsidR="00304D34" w:rsidRPr="00C83B39" w:rsidRDefault="00000000">
      <w:pPr>
        <w:rPr>
          <w:rFonts w:ascii="Times New Roman" w:hAnsi="Times New Roman"/>
          <w:sz w:val="32"/>
          <w:szCs w:val="32"/>
        </w:rPr>
      </w:pPr>
      <w:r w:rsidRPr="00C83B39">
        <w:rPr>
          <w:rFonts w:ascii="Times New Roman" w:hAnsi="Times New Roman"/>
          <w:sz w:val="32"/>
          <w:szCs w:val="32"/>
        </w:rPr>
        <w:t>5. Kulit sebagai sistem saraf yang sensitive</w:t>
      </w:r>
    </w:p>
    <w:p w14:paraId="0931F315"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Kulit memiliki sistem saraf yang sangat peka terhadap pengaruh atau ancaman dari luar, seperti dingin, panas, sentuhan, tekanan, dan sakit. Oleh karena itu, kulit akan segera memberikan reaksi bila ada tanda-tanda awal dari sistem saraf tersebut seperti rasa gatal dan kemerahan.</w:t>
      </w:r>
    </w:p>
    <w:p w14:paraId="5C472161"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C. Fungsi rambut pada kulit manusia </w:t>
      </w:r>
    </w:p>
    <w:p w14:paraId="2FD85B49"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 xml:space="preserve">Rambut pada kulit adalah organ seperti benang yang tumbuh dari folikel rambut yang berada di bawah permukaan kulit. Fungsi utamanya adalah memberikan perlindungan, membantu mengatur suhu tubuh, dan berfungsi sebagai sensor sentuhan.  </w:t>
      </w:r>
    </w:p>
    <w:p w14:paraId="1A32B938"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Struktur: Rambut terdiri dari batang rambut (bagian yang terlihat di atas kulit) dan akar rambut yang tertanam di dalam folikel rambut di lapisan epidermis dan dermis kulit. Fungsi: </w:t>
      </w:r>
    </w:p>
    <w:p w14:paraId="26F84794" w14:textId="77777777" w:rsidR="00304D34" w:rsidRPr="00C83B39" w:rsidRDefault="00000000">
      <w:pPr>
        <w:pStyle w:val="ListParagraph"/>
        <w:numPr>
          <w:ilvl w:val="0"/>
          <w:numId w:val="5"/>
        </w:numPr>
        <w:rPr>
          <w:rFonts w:ascii="Times New Roman" w:hAnsi="Times New Roman"/>
          <w:sz w:val="32"/>
          <w:szCs w:val="32"/>
        </w:rPr>
      </w:pPr>
      <w:r w:rsidRPr="00C83B39">
        <w:rPr>
          <w:rFonts w:ascii="Times New Roman" w:hAnsi="Times New Roman"/>
          <w:sz w:val="32"/>
          <w:szCs w:val="32"/>
        </w:rPr>
        <w:t xml:space="preserve">Perlindungan: Melindungi kulit dari sinar matahari, debu, dan kotoran. Rambut alis dan bulu mata juga melindungi mata. </w:t>
      </w:r>
    </w:p>
    <w:p w14:paraId="1DDEAF04" w14:textId="77777777" w:rsidR="00304D34" w:rsidRPr="00C83B39" w:rsidRDefault="00000000">
      <w:pPr>
        <w:pStyle w:val="ListParagraph"/>
        <w:numPr>
          <w:ilvl w:val="0"/>
          <w:numId w:val="6"/>
        </w:numPr>
        <w:rPr>
          <w:rFonts w:ascii="Times New Roman" w:hAnsi="Times New Roman"/>
          <w:sz w:val="32"/>
          <w:szCs w:val="32"/>
        </w:rPr>
      </w:pPr>
      <w:r w:rsidRPr="00C83B39">
        <w:rPr>
          <w:rFonts w:ascii="Times New Roman" w:hAnsi="Times New Roman"/>
          <w:sz w:val="32"/>
          <w:szCs w:val="32"/>
        </w:rPr>
        <w:t xml:space="preserve">Pengaturan Suhu: Rambut dapat membantu menjaga kehangatan atau melindungi dari panas yang berlebihan. </w:t>
      </w:r>
    </w:p>
    <w:p w14:paraId="02ECF36A" w14:textId="77777777" w:rsidR="00304D34" w:rsidRPr="00C83B39" w:rsidRDefault="00000000">
      <w:pPr>
        <w:pStyle w:val="ListParagraph"/>
        <w:numPr>
          <w:ilvl w:val="0"/>
          <w:numId w:val="7"/>
        </w:numPr>
        <w:rPr>
          <w:rFonts w:ascii="Times New Roman" w:hAnsi="Times New Roman"/>
          <w:sz w:val="32"/>
          <w:szCs w:val="32"/>
        </w:rPr>
      </w:pPr>
      <w:r w:rsidRPr="00C83B39">
        <w:rPr>
          <w:rFonts w:ascii="Times New Roman" w:hAnsi="Times New Roman"/>
          <w:sz w:val="32"/>
          <w:szCs w:val="32"/>
        </w:rPr>
        <w:lastRenderedPageBreak/>
        <w:t xml:space="preserve">Sensor: Rambut membuat kita lebih peka terhadap sentuhan, seperti sentuhan pada bulu mata yang memicu kedipan. </w:t>
      </w:r>
    </w:p>
    <w:p w14:paraId="5742DD82" w14:textId="77777777" w:rsidR="00304D34" w:rsidRPr="00C83B39" w:rsidRDefault="00000000">
      <w:pPr>
        <w:pStyle w:val="ListParagraph"/>
        <w:numPr>
          <w:ilvl w:val="0"/>
          <w:numId w:val="8"/>
        </w:numPr>
        <w:rPr>
          <w:rFonts w:ascii="Times New Roman" w:hAnsi="Times New Roman"/>
          <w:sz w:val="32"/>
          <w:szCs w:val="32"/>
        </w:rPr>
      </w:pPr>
      <w:r w:rsidRPr="00C83B39">
        <w:rPr>
          <w:rFonts w:ascii="Times New Roman" w:hAnsi="Times New Roman"/>
          <w:sz w:val="32"/>
          <w:szCs w:val="32"/>
        </w:rPr>
        <w:t xml:space="preserve">Indikator: Tumbuhnya rambut tertentu seperti kumis, jenggot, dan rambut kemaluan dapat menjadi tanda kedewasaan (pubertas). </w:t>
      </w:r>
    </w:p>
    <w:p w14:paraId="3B38A051" w14:textId="77777777" w:rsidR="00304D34" w:rsidRPr="00C83B39" w:rsidRDefault="00000000">
      <w:pPr>
        <w:pStyle w:val="ListParagraph"/>
        <w:numPr>
          <w:ilvl w:val="0"/>
          <w:numId w:val="9"/>
        </w:numPr>
        <w:rPr>
          <w:rFonts w:ascii="Times New Roman" w:hAnsi="Times New Roman"/>
          <w:sz w:val="32"/>
          <w:szCs w:val="32"/>
        </w:rPr>
      </w:pPr>
      <w:r w:rsidRPr="00C83B39">
        <w:rPr>
          <w:rFonts w:ascii="Times New Roman" w:hAnsi="Times New Roman"/>
          <w:sz w:val="32"/>
          <w:szCs w:val="32"/>
        </w:rPr>
        <w:t>Pertumbuhan: Pertumbuhan rambut diatur oleh siklus yang melibatkan fase pertumbuhan, transisi, dan istirahat, serta dipengaruhi oleh hormon.</w:t>
      </w:r>
    </w:p>
    <w:p w14:paraId="066B16FA"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D. Pori Keringat </w:t>
      </w:r>
    </w:p>
    <w:p w14:paraId="555D163D"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 xml:space="preserve">Pori keringat adalah lubang kecil pada kulit tempat keluarnya keringat untuk mengatur suhu tubuh. Pori-pori ini juga memiliki fungsi lain seperti mengatur kelembapan kulit dan mengeluarkan minyak alami (sebum). Terdapat dua jenis utama kelenjar keringat, yaitu ekrin yang tersebar di seluruh tubuh, dan apokrin yang umumnya terdapat di ketiak dan selangkangan. </w:t>
      </w:r>
    </w:p>
    <w:p w14:paraId="6F2AFC72" w14:textId="77777777" w:rsidR="00304D34" w:rsidRPr="00C83B39" w:rsidRDefault="00000000">
      <w:pPr>
        <w:rPr>
          <w:rFonts w:ascii="Times New Roman" w:hAnsi="Times New Roman"/>
          <w:sz w:val="32"/>
          <w:szCs w:val="32"/>
        </w:rPr>
      </w:pPr>
      <w:r w:rsidRPr="00C83B39">
        <w:rPr>
          <w:rFonts w:ascii="Times New Roman" w:hAnsi="Times New Roman"/>
          <w:sz w:val="32"/>
          <w:szCs w:val="32"/>
        </w:rPr>
        <w:t>Fungsi pori keringat</w:t>
      </w:r>
    </w:p>
    <w:p w14:paraId="5F239CE5" w14:textId="77777777" w:rsidR="00304D34" w:rsidRPr="00C83B39" w:rsidRDefault="00000000">
      <w:pPr>
        <w:pStyle w:val="ListParagraph"/>
        <w:numPr>
          <w:ilvl w:val="0"/>
          <w:numId w:val="10"/>
        </w:numPr>
        <w:rPr>
          <w:rFonts w:ascii="Times New Roman" w:hAnsi="Times New Roman"/>
          <w:sz w:val="32"/>
          <w:szCs w:val="32"/>
        </w:rPr>
      </w:pPr>
      <w:r w:rsidRPr="00C83B39">
        <w:rPr>
          <w:rFonts w:ascii="Times New Roman" w:hAnsi="Times New Roman"/>
          <w:sz w:val="32"/>
          <w:szCs w:val="32"/>
        </w:rPr>
        <w:t>Mengatur suhu tubuh: Keringat yang dikeluarkan dari pori-pori berfungsi untuk mendinginkan tubuh, terutama saat panas atau demam.</w:t>
      </w:r>
    </w:p>
    <w:p w14:paraId="7446E437" w14:textId="77777777" w:rsidR="00304D34" w:rsidRPr="00C83B39" w:rsidRDefault="00000000">
      <w:pPr>
        <w:pStyle w:val="ListParagraph"/>
        <w:numPr>
          <w:ilvl w:val="0"/>
          <w:numId w:val="11"/>
        </w:numPr>
        <w:rPr>
          <w:rFonts w:ascii="Times New Roman" w:hAnsi="Times New Roman"/>
          <w:sz w:val="32"/>
          <w:szCs w:val="32"/>
        </w:rPr>
      </w:pPr>
      <w:r w:rsidRPr="00C83B39">
        <w:rPr>
          <w:rFonts w:ascii="Times New Roman" w:hAnsi="Times New Roman"/>
          <w:sz w:val="32"/>
          <w:szCs w:val="32"/>
        </w:rPr>
        <w:t>Mengeluarkan minyak: Pori-pori juga merupakan saluran untuk keluarnya sebum, yaitu minyak alami yang menjaga kulit tetap lembap, kenyal, dan terlindungi.</w:t>
      </w:r>
    </w:p>
    <w:p w14:paraId="5EAE08D1" w14:textId="77777777" w:rsidR="00304D34" w:rsidRPr="00C83B39" w:rsidRDefault="00000000">
      <w:pPr>
        <w:pStyle w:val="ListParagraph"/>
        <w:numPr>
          <w:ilvl w:val="0"/>
          <w:numId w:val="12"/>
        </w:numPr>
        <w:rPr>
          <w:rFonts w:ascii="Times New Roman" w:hAnsi="Times New Roman"/>
          <w:sz w:val="32"/>
          <w:szCs w:val="32"/>
        </w:rPr>
      </w:pPr>
      <w:r w:rsidRPr="00C83B39">
        <w:rPr>
          <w:rFonts w:ascii="Times New Roman" w:hAnsi="Times New Roman"/>
          <w:sz w:val="32"/>
          <w:szCs w:val="32"/>
        </w:rPr>
        <w:t xml:space="preserve">Membersihkan sel kulit mati: Pori-pori membantu dalam proses pengangkatan sel-sel kulit mati dari permukaan kulit. </w:t>
      </w:r>
    </w:p>
    <w:p w14:paraId="55951710" w14:textId="77777777" w:rsidR="00304D34" w:rsidRPr="00C83B39" w:rsidRDefault="00000000">
      <w:pPr>
        <w:rPr>
          <w:rFonts w:ascii="Times New Roman" w:hAnsi="Times New Roman"/>
          <w:sz w:val="32"/>
          <w:szCs w:val="32"/>
        </w:rPr>
      </w:pPr>
      <w:r w:rsidRPr="00C83B39">
        <w:rPr>
          <w:rFonts w:ascii="Times New Roman" w:hAnsi="Times New Roman"/>
          <w:sz w:val="32"/>
          <w:szCs w:val="32"/>
        </w:rPr>
        <w:t>Perbedaan antara pori keringat dan folikel rambut</w:t>
      </w:r>
    </w:p>
    <w:p w14:paraId="53A2922F" w14:textId="77777777" w:rsidR="00304D34" w:rsidRPr="00C83B39" w:rsidRDefault="00000000">
      <w:pPr>
        <w:pStyle w:val="ListParagraph"/>
        <w:numPr>
          <w:ilvl w:val="0"/>
          <w:numId w:val="13"/>
        </w:numPr>
        <w:rPr>
          <w:rFonts w:ascii="Times New Roman" w:hAnsi="Times New Roman"/>
          <w:sz w:val="32"/>
          <w:szCs w:val="32"/>
        </w:rPr>
      </w:pPr>
      <w:r w:rsidRPr="00C83B39">
        <w:rPr>
          <w:rFonts w:ascii="Times New Roman" w:hAnsi="Times New Roman"/>
          <w:sz w:val="32"/>
          <w:szCs w:val="32"/>
        </w:rPr>
        <w:t>Pori-pori keringat: Biasanya ukurannya lebih kecil dan berfungsi utama untuk mengeluarkan keringat.</w:t>
      </w:r>
    </w:p>
    <w:p w14:paraId="1ECEF8F5" w14:textId="77777777" w:rsidR="00304D34" w:rsidRPr="00C83B39" w:rsidRDefault="00000000">
      <w:pPr>
        <w:pStyle w:val="ListParagraph"/>
        <w:numPr>
          <w:ilvl w:val="0"/>
          <w:numId w:val="14"/>
        </w:numPr>
        <w:rPr>
          <w:rFonts w:ascii="Times New Roman" w:hAnsi="Times New Roman"/>
          <w:sz w:val="32"/>
          <w:szCs w:val="32"/>
        </w:rPr>
      </w:pPr>
      <w:r w:rsidRPr="00C83B39">
        <w:rPr>
          <w:rFonts w:ascii="Times New Roman" w:hAnsi="Times New Roman"/>
          <w:sz w:val="32"/>
          <w:szCs w:val="32"/>
        </w:rPr>
        <w:lastRenderedPageBreak/>
        <w:t xml:space="preserve">Pori-pori folikel rambut: Pori-pori ini juga bisa disebut sebagai tempat keluarnya minyak (sebum) dari kelenjar sebasea yang terletak di dalam folikel rambut. </w:t>
      </w:r>
    </w:p>
    <w:p w14:paraId="0531875B"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E. Saraf </w:t>
      </w:r>
    </w:p>
    <w:p w14:paraId="582251F3"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 xml:space="preserve">Saraf pada kulit adalah sistem saraf tepi yang berfungsi mengirimkan sensasi dari luar tubuh (seperti sentuhan, tekanan, suhu, dan nyeri) ke otak, serta mengatur fungsi-fungsi seperti keringat dan aliran darah. Ujung saraf yang ada di kulit memiliki spesialisasi untuk mendeteksi rangsangan tertentu, seperti Korpuskel Meissner untuk sentuhan halus dan Korpuskel Krause untuk rasa dingin, dan mereka terletak di lapisan dermis kulit.  </w:t>
      </w:r>
    </w:p>
    <w:p w14:paraId="37AEB158" w14:textId="77777777" w:rsidR="00304D34" w:rsidRPr="00C83B39" w:rsidRDefault="00000000">
      <w:pPr>
        <w:rPr>
          <w:rFonts w:ascii="Times New Roman" w:hAnsi="Times New Roman"/>
          <w:sz w:val="32"/>
          <w:szCs w:val="32"/>
        </w:rPr>
      </w:pPr>
      <w:r w:rsidRPr="00C83B39">
        <w:rPr>
          <w:rFonts w:ascii="Times New Roman" w:hAnsi="Times New Roman"/>
          <w:sz w:val="32"/>
          <w:szCs w:val="32"/>
        </w:rPr>
        <w:t>Fungsi saraf pada kulit</w:t>
      </w:r>
    </w:p>
    <w:p w14:paraId="43D63D2F" w14:textId="77777777" w:rsidR="00304D34" w:rsidRPr="00C83B39" w:rsidRDefault="00000000">
      <w:pPr>
        <w:pStyle w:val="ListParagraph"/>
        <w:numPr>
          <w:ilvl w:val="0"/>
          <w:numId w:val="15"/>
        </w:numPr>
        <w:rPr>
          <w:rFonts w:ascii="Times New Roman" w:hAnsi="Times New Roman"/>
          <w:sz w:val="32"/>
          <w:szCs w:val="32"/>
        </w:rPr>
      </w:pPr>
      <w:r w:rsidRPr="00C83B39">
        <w:rPr>
          <w:rFonts w:ascii="Times New Roman" w:hAnsi="Times New Roman"/>
          <w:sz w:val="32"/>
          <w:szCs w:val="32"/>
        </w:rPr>
        <w:t xml:space="preserve">Sensori: Menerima dan mengirimkan sinyal tentang sentuhan, tekanan, suhu (panas/dingin), dan nyeri ke otak. </w:t>
      </w:r>
    </w:p>
    <w:p w14:paraId="0CF6011B" w14:textId="77777777" w:rsidR="00304D34" w:rsidRPr="00C83B39" w:rsidRDefault="00000000">
      <w:pPr>
        <w:pStyle w:val="ListParagraph"/>
        <w:numPr>
          <w:ilvl w:val="0"/>
          <w:numId w:val="16"/>
        </w:numPr>
        <w:rPr>
          <w:rFonts w:ascii="Times New Roman" w:hAnsi="Times New Roman"/>
          <w:sz w:val="32"/>
          <w:szCs w:val="32"/>
        </w:rPr>
      </w:pPr>
      <w:r w:rsidRPr="00C83B39">
        <w:rPr>
          <w:rFonts w:ascii="Times New Roman" w:hAnsi="Times New Roman"/>
          <w:sz w:val="32"/>
          <w:szCs w:val="32"/>
        </w:rPr>
        <w:t xml:space="preserve">Regulasi Suhu: Mengatur suhu tubuh dengan merespons panas atau dingin. Saat panas, saraf memicu kelenjar keringat untuk mengeluarkan keringat, sedangkan saat dingin, pembuluh darah menyempit untuk mempertahankan panas. </w:t>
      </w:r>
    </w:p>
    <w:p w14:paraId="549511CB" w14:textId="77777777" w:rsidR="00304D34" w:rsidRPr="00C83B39" w:rsidRDefault="00000000">
      <w:pPr>
        <w:pStyle w:val="ListParagraph"/>
        <w:numPr>
          <w:ilvl w:val="0"/>
          <w:numId w:val="17"/>
        </w:numPr>
        <w:rPr>
          <w:rFonts w:ascii="Times New Roman" w:hAnsi="Times New Roman"/>
          <w:sz w:val="32"/>
          <w:szCs w:val="32"/>
        </w:rPr>
      </w:pPr>
      <w:r w:rsidRPr="00C83B39">
        <w:rPr>
          <w:rFonts w:ascii="Times New Roman" w:hAnsi="Times New Roman"/>
          <w:sz w:val="32"/>
          <w:szCs w:val="32"/>
        </w:rPr>
        <w:t xml:space="preserve">Fungsi Otonom: Mengendalikan fungsi kelenjar keringat, pembuluh darah, dan otot-otot kecil yang terhubung dengan folikel rambut (otot erector pili). </w:t>
      </w:r>
    </w:p>
    <w:p w14:paraId="75D8804B" w14:textId="77777777" w:rsidR="00304D34" w:rsidRPr="00C83B39" w:rsidRDefault="00000000">
      <w:pPr>
        <w:pStyle w:val="ListParagraph"/>
        <w:numPr>
          <w:ilvl w:val="0"/>
          <w:numId w:val="18"/>
        </w:numPr>
        <w:rPr>
          <w:rFonts w:ascii="Times New Roman" w:hAnsi="Times New Roman"/>
          <w:sz w:val="32"/>
          <w:szCs w:val="32"/>
        </w:rPr>
      </w:pPr>
      <w:r w:rsidRPr="00C83B39">
        <w:rPr>
          <w:rFonts w:ascii="Times New Roman" w:hAnsi="Times New Roman"/>
          <w:sz w:val="32"/>
          <w:szCs w:val="32"/>
        </w:rPr>
        <w:t xml:space="preserve">Modulasi Proses Kulit: Membantu dalam proses peradangan, proliferasi, dan perbaikan jaringan kulit. </w:t>
      </w:r>
    </w:p>
    <w:p w14:paraId="0DBEBE80" w14:textId="77777777" w:rsidR="00304D34" w:rsidRPr="00C83B39" w:rsidRDefault="00000000">
      <w:pPr>
        <w:rPr>
          <w:rFonts w:ascii="Times New Roman" w:hAnsi="Times New Roman"/>
          <w:sz w:val="32"/>
          <w:szCs w:val="32"/>
        </w:rPr>
      </w:pPr>
      <w:r w:rsidRPr="00C83B39">
        <w:rPr>
          <w:rFonts w:ascii="Times New Roman" w:hAnsi="Times New Roman"/>
          <w:sz w:val="32"/>
          <w:szCs w:val="32"/>
        </w:rPr>
        <w:t>Jenis ujung saraf pada kulit</w:t>
      </w:r>
    </w:p>
    <w:p w14:paraId="699EF4B6" w14:textId="77777777" w:rsidR="00304D34" w:rsidRPr="00C83B39" w:rsidRDefault="00000000">
      <w:pPr>
        <w:pStyle w:val="ListParagraph"/>
        <w:numPr>
          <w:ilvl w:val="0"/>
          <w:numId w:val="19"/>
        </w:numPr>
        <w:rPr>
          <w:rFonts w:ascii="Times New Roman" w:hAnsi="Times New Roman"/>
          <w:sz w:val="32"/>
          <w:szCs w:val="32"/>
        </w:rPr>
      </w:pPr>
      <w:r w:rsidRPr="00C83B39">
        <w:rPr>
          <w:rFonts w:ascii="Times New Roman" w:hAnsi="Times New Roman"/>
          <w:sz w:val="32"/>
          <w:szCs w:val="32"/>
        </w:rPr>
        <w:t xml:space="preserve">Korpuskel Meissner: Peka terhadap sentuhan ringan dan getaran diskriminatif halus. </w:t>
      </w:r>
    </w:p>
    <w:p w14:paraId="121EDD83" w14:textId="77777777" w:rsidR="00304D34" w:rsidRPr="00C83B39" w:rsidRDefault="00000000">
      <w:pPr>
        <w:pStyle w:val="ListParagraph"/>
        <w:numPr>
          <w:ilvl w:val="0"/>
          <w:numId w:val="20"/>
        </w:numPr>
        <w:rPr>
          <w:rFonts w:ascii="Times New Roman" w:hAnsi="Times New Roman"/>
          <w:sz w:val="32"/>
          <w:szCs w:val="32"/>
        </w:rPr>
      </w:pPr>
      <w:r w:rsidRPr="00C83B39">
        <w:rPr>
          <w:rFonts w:ascii="Times New Roman" w:hAnsi="Times New Roman"/>
          <w:sz w:val="32"/>
          <w:szCs w:val="32"/>
        </w:rPr>
        <w:lastRenderedPageBreak/>
        <w:t xml:space="preserve">Korpuskel Pacini: Peka terhadap tekanan dan getaran yang lebih dalam, biasanya terletak di dekat akar rambut. </w:t>
      </w:r>
    </w:p>
    <w:p w14:paraId="45249393" w14:textId="77777777" w:rsidR="00304D34" w:rsidRPr="00C83B39" w:rsidRDefault="00000000">
      <w:pPr>
        <w:pStyle w:val="ListParagraph"/>
        <w:numPr>
          <w:ilvl w:val="0"/>
          <w:numId w:val="21"/>
        </w:numPr>
        <w:rPr>
          <w:rFonts w:ascii="Times New Roman" w:hAnsi="Times New Roman"/>
          <w:sz w:val="32"/>
          <w:szCs w:val="32"/>
        </w:rPr>
      </w:pPr>
      <w:r w:rsidRPr="00C83B39">
        <w:rPr>
          <w:rFonts w:ascii="Times New Roman" w:hAnsi="Times New Roman"/>
          <w:sz w:val="32"/>
          <w:szCs w:val="32"/>
        </w:rPr>
        <w:t xml:space="preserve">Korpuskel Ruffini: Peka terhadap rangsangan panas. </w:t>
      </w:r>
    </w:p>
    <w:p w14:paraId="273E55F5" w14:textId="77777777" w:rsidR="00304D34" w:rsidRPr="00C83B39" w:rsidRDefault="00000000">
      <w:pPr>
        <w:pStyle w:val="ListParagraph"/>
        <w:numPr>
          <w:ilvl w:val="0"/>
          <w:numId w:val="22"/>
        </w:numPr>
        <w:rPr>
          <w:rFonts w:ascii="Times New Roman" w:hAnsi="Times New Roman"/>
          <w:sz w:val="32"/>
          <w:szCs w:val="32"/>
        </w:rPr>
      </w:pPr>
      <w:r w:rsidRPr="00C83B39">
        <w:rPr>
          <w:rFonts w:ascii="Times New Roman" w:hAnsi="Times New Roman"/>
          <w:sz w:val="32"/>
          <w:szCs w:val="32"/>
        </w:rPr>
        <w:t xml:space="preserve">Korpuskel Krause: Peka terhadap rangsangan dingin. </w:t>
      </w:r>
    </w:p>
    <w:p w14:paraId="1D744C88" w14:textId="77777777" w:rsidR="00304D34" w:rsidRPr="00C83B39" w:rsidRDefault="00000000">
      <w:pPr>
        <w:pStyle w:val="ListParagraph"/>
        <w:numPr>
          <w:ilvl w:val="0"/>
          <w:numId w:val="23"/>
        </w:numPr>
        <w:rPr>
          <w:rFonts w:ascii="Times New Roman" w:hAnsi="Times New Roman"/>
          <w:sz w:val="32"/>
          <w:szCs w:val="32"/>
        </w:rPr>
      </w:pPr>
      <w:r w:rsidRPr="00C83B39">
        <w:rPr>
          <w:rFonts w:ascii="Times New Roman" w:hAnsi="Times New Roman"/>
          <w:sz w:val="32"/>
          <w:szCs w:val="32"/>
        </w:rPr>
        <w:t xml:space="preserve">Lempeng Merkel: Merespons sentuhan dan tekanan ringan, terletak di dekat permukaan kulit. </w:t>
      </w:r>
    </w:p>
    <w:p w14:paraId="11A8BD8C" w14:textId="77777777" w:rsidR="00304D34" w:rsidRPr="00C83B39" w:rsidRDefault="00000000">
      <w:pPr>
        <w:pStyle w:val="ListParagraph"/>
        <w:numPr>
          <w:ilvl w:val="0"/>
          <w:numId w:val="24"/>
        </w:numPr>
        <w:rPr>
          <w:rFonts w:ascii="Times New Roman" w:hAnsi="Times New Roman"/>
          <w:sz w:val="32"/>
          <w:szCs w:val="32"/>
        </w:rPr>
      </w:pPr>
      <w:r w:rsidRPr="00C83B39">
        <w:rPr>
          <w:rFonts w:ascii="Times New Roman" w:hAnsi="Times New Roman"/>
          <w:sz w:val="32"/>
          <w:szCs w:val="32"/>
        </w:rPr>
        <w:t xml:space="preserve">Ujung Saraf Tanpa Selaput (Ujung Saraf Bebas): Merupakan reseptor yang paling umum dan merasakan nyeri. </w:t>
      </w:r>
    </w:p>
    <w:p w14:paraId="117C69EC"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F. Pembuluh darah </w:t>
      </w:r>
    </w:p>
    <w:p w14:paraId="6CF82FD7"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 xml:space="preserve">Pembuluh darah di kulit adalah jaringan pembuluh darah vena dan arteri yang berfungsi untuk mengalirkan darah, membawa oksigen, dan mengatur suhu tubuh. Pembuluh darah yang terlihat jelas di permukaan kulit biasanya adalah vena superfisial karena letaknya lebih dekat dengan permukaan kulit, terutama pada orang yang berkulit tipis atau berotot. Kondisi seperti spider veins (telangiektasis) atau varises terjadi akibat pelebaran pembuluh darah di kulit dan dapat terlihat seperti jaring laba-laba berwarna merah, biru, atau ungu.  </w:t>
      </w:r>
    </w:p>
    <w:p w14:paraId="08503249" w14:textId="77777777" w:rsidR="00304D34" w:rsidRPr="00C83B39" w:rsidRDefault="00000000">
      <w:pPr>
        <w:rPr>
          <w:rFonts w:ascii="Times New Roman" w:hAnsi="Times New Roman"/>
          <w:sz w:val="32"/>
          <w:szCs w:val="32"/>
        </w:rPr>
      </w:pPr>
      <w:r w:rsidRPr="00C83B39">
        <w:rPr>
          <w:rFonts w:ascii="Times New Roman" w:hAnsi="Times New Roman"/>
          <w:sz w:val="32"/>
          <w:szCs w:val="32"/>
        </w:rPr>
        <w:t>Jenis dan fungsi pembuluh darah di kulit</w:t>
      </w:r>
    </w:p>
    <w:p w14:paraId="07A5D2A5"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Vena superfisial: Pembuluh darah vena yang terletak dekat dengan permukaan kulit. Warna kebiruan sering terlihat karena cahaya memantul dari darah vena yang melewati lapisan kulit, sementara warna sebenarnya adalah merah. </w:t>
      </w:r>
    </w:p>
    <w:p w14:paraId="7F8EB949"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Arteri: Pembuluh darah arteri biasanya terletak lebih dalam di bawah otot. </w:t>
      </w:r>
    </w:p>
    <w:p w14:paraId="21673250"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Fungsi regulasi suhu: Pembuluh darah di kulit melebarkan diri (vasodilatasi) untuk melepaskan panas atau menyempit (vasokonstriksi) untuk menghemat panas tubuh. </w:t>
      </w:r>
    </w:p>
    <w:p w14:paraId="0F01E63B" w14:textId="77777777" w:rsidR="00304D34" w:rsidRPr="00C83B39" w:rsidRDefault="00000000">
      <w:pPr>
        <w:rPr>
          <w:rFonts w:ascii="Times New Roman" w:hAnsi="Times New Roman"/>
          <w:sz w:val="32"/>
          <w:szCs w:val="32"/>
        </w:rPr>
      </w:pPr>
      <w:r w:rsidRPr="00C83B39">
        <w:rPr>
          <w:rFonts w:ascii="Times New Roman" w:hAnsi="Times New Roman"/>
          <w:sz w:val="32"/>
          <w:szCs w:val="32"/>
        </w:rPr>
        <w:lastRenderedPageBreak/>
        <w:t xml:space="preserve">G. Folikel rambut </w:t>
      </w:r>
    </w:p>
    <w:p w14:paraId="56EA1DA1"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 xml:space="preserve">Folikel rambut adalah struktur berbentuk kantung kecil di bawah kulit yang menjadi tempat tumbuhnya rambut. Setiap helai rambut berasal dari satu folikel, yang di dalamnya terdapat akar rambut dan pembuluh darah yang memasok nutrisi. Folikel rambut juga bertanggung jawab untuk produksi sebum (minyak alami kulit) melalui kelenjar sebasea yang menyertainya. </w:t>
      </w:r>
    </w:p>
    <w:p w14:paraId="6E7F8C2B" w14:textId="77777777" w:rsidR="00304D34" w:rsidRPr="00C83B39" w:rsidRDefault="00000000">
      <w:pPr>
        <w:rPr>
          <w:rFonts w:ascii="Times New Roman" w:hAnsi="Times New Roman"/>
          <w:sz w:val="32"/>
          <w:szCs w:val="32"/>
        </w:rPr>
      </w:pPr>
      <w:r w:rsidRPr="00C83B39">
        <w:rPr>
          <w:rFonts w:ascii="Times New Roman" w:hAnsi="Times New Roman"/>
          <w:sz w:val="32"/>
          <w:szCs w:val="32"/>
        </w:rPr>
        <w:t>Struktur dan fungsi:</w:t>
      </w:r>
    </w:p>
    <w:p w14:paraId="2E312FEE" w14:textId="77777777" w:rsidR="00304D34" w:rsidRPr="00C83B39" w:rsidRDefault="00000000">
      <w:pPr>
        <w:pStyle w:val="ListParagraph"/>
        <w:numPr>
          <w:ilvl w:val="0"/>
          <w:numId w:val="25"/>
        </w:numPr>
        <w:rPr>
          <w:rFonts w:ascii="Times New Roman" w:hAnsi="Times New Roman"/>
          <w:sz w:val="32"/>
          <w:szCs w:val="32"/>
        </w:rPr>
      </w:pPr>
      <w:r w:rsidRPr="00C83B39">
        <w:rPr>
          <w:rFonts w:ascii="Times New Roman" w:hAnsi="Times New Roman"/>
          <w:sz w:val="32"/>
          <w:szCs w:val="32"/>
        </w:rPr>
        <w:t>Tempat pertumbuhan: Folikel adalah tempat sel-sel membelah untuk membentuk batang rambut yang tumbuh ke permukaan kulit.</w:t>
      </w:r>
    </w:p>
    <w:p w14:paraId="30087CED" w14:textId="77777777" w:rsidR="00304D34" w:rsidRPr="00C83B39" w:rsidRDefault="00000000">
      <w:pPr>
        <w:pStyle w:val="ListParagraph"/>
        <w:numPr>
          <w:ilvl w:val="0"/>
          <w:numId w:val="26"/>
        </w:numPr>
        <w:rPr>
          <w:rFonts w:ascii="Times New Roman" w:hAnsi="Times New Roman"/>
          <w:sz w:val="32"/>
          <w:szCs w:val="32"/>
        </w:rPr>
      </w:pPr>
      <w:r w:rsidRPr="00C83B39">
        <w:rPr>
          <w:rFonts w:ascii="Times New Roman" w:hAnsi="Times New Roman"/>
          <w:sz w:val="32"/>
          <w:szCs w:val="32"/>
        </w:rPr>
        <w:t>Pasokan nutrisi: Pembuluh darah kecil di sekitar akar rambut (pada bagian yang disebut papila) mengalirkan oksigen dan nutrisi penting untuk pertumbuhan rambut.</w:t>
      </w:r>
    </w:p>
    <w:p w14:paraId="50AD642B" w14:textId="77777777" w:rsidR="00304D34" w:rsidRPr="00C83B39" w:rsidRDefault="00000000">
      <w:pPr>
        <w:pStyle w:val="ListParagraph"/>
        <w:numPr>
          <w:ilvl w:val="0"/>
          <w:numId w:val="27"/>
        </w:numPr>
        <w:rPr>
          <w:rFonts w:ascii="Times New Roman" w:hAnsi="Times New Roman"/>
          <w:sz w:val="32"/>
          <w:szCs w:val="32"/>
        </w:rPr>
      </w:pPr>
      <w:r w:rsidRPr="00C83B39">
        <w:rPr>
          <w:rFonts w:ascii="Times New Roman" w:hAnsi="Times New Roman"/>
          <w:sz w:val="32"/>
          <w:szCs w:val="32"/>
        </w:rPr>
        <w:t>Produksi sebum: Kelenjar sebasea yang terhubung dengan folikel menghasilkan sebum, yang berfungsi melembapkan dan melindungi kulit serta rambut dari bakteri.</w:t>
      </w:r>
    </w:p>
    <w:p w14:paraId="26E897D2" w14:textId="77777777" w:rsidR="00304D34" w:rsidRPr="00C83B39" w:rsidRDefault="00000000">
      <w:pPr>
        <w:pStyle w:val="ListParagraph"/>
        <w:numPr>
          <w:ilvl w:val="0"/>
          <w:numId w:val="28"/>
        </w:numPr>
        <w:rPr>
          <w:rFonts w:ascii="Times New Roman" w:hAnsi="Times New Roman"/>
          <w:sz w:val="32"/>
          <w:szCs w:val="32"/>
        </w:rPr>
      </w:pPr>
      <w:r w:rsidRPr="00C83B39">
        <w:rPr>
          <w:rFonts w:ascii="Times New Roman" w:hAnsi="Times New Roman"/>
          <w:sz w:val="32"/>
          <w:szCs w:val="32"/>
        </w:rPr>
        <w:t>Siklus pertumbuhan: Folikel rambut memiliki siklus regeneratif yang terdiri dari fase pertumbuhan, regresi, dan istirahat.</w:t>
      </w:r>
    </w:p>
    <w:p w14:paraId="441510BB" w14:textId="77777777" w:rsidR="00304D34" w:rsidRPr="00C83B39" w:rsidRDefault="00000000">
      <w:pPr>
        <w:rPr>
          <w:rFonts w:ascii="Times New Roman" w:hAnsi="Times New Roman"/>
          <w:sz w:val="32"/>
          <w:szCs w:val="32"/>
        </w:rPr>
      </w:pPr>
      <w:r w:rsidRPr="00C83B39">
        <w:rPr>
          <w:rFonts w:ascii="Times New Roman" w:hAnsi="Times New Roman"/>
          <w:sz w:val="32"/>
          <w:szCs w:val="32"/>
        </w:rPr>
        <w:t>Lokasi:</w:t>
      </w:r>
    </w:p>
    <w:p w14:paraId="772FADAC" w14:textId="77777777" w:rsidR="00304D34" w:rsidRPr="00C83B39" w:rsidRDefault="00000000">
      <w:pPr>
        <w:rPr>
          <w:rFonts w:ascii="Times New Roman" w:hAnsi="Times New Roman"/>
          <w:sz w:val="32"/>
          <w:szCs w:val="32"/>
        </w:rPr>
      </w:pPr>
      <w:r w:rsidRPr="00C83B39">
        <w:rPr>
          <w:rFonts w:ascii="Times New Roman" w:hAnsi="Times New Roman"/>
          <w:sz w:val="32"/>
          <w:szCs w:val="32"/>
        </w:rPr>
        <w:t>Folikel rambut terdapat di seluruh tubuh, tidak hanya di kulit kepala, tetapi juga di area lain seperti alis dan ketiak, meskipun jumlah dan ukurannya bervariasi.</w:t>
      </w:r>
    </w:p>
    <w:p w14:paraId="7B269438"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H. Kelenjar keringat </w:t>
      </w:r>
    </w:p>
    <w:p w14:paraId="1211288D"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 xml:space="preserve">Kelenjar keringat adalah struktur kecil berbentuk tabung di kulit yang berfungsi untuk memproduksi dan mengeluarkan keringat untuk mengatur suhu tubuh. Ada dua jenis utama kelenjar keringat: kelenjar ekrin yang tersebar di seluruh tubuh dan berfungsi utama untuk </w:t>
      </w:r>
      <w:r w:rsidRPr="00C83B39">
        <w:rPr>
          <w:rFonts w:ascii="Times New Roman" w:hAnsi="Times New Roman"/>
          <w:sz w:val="32"/>
          <w:szCs w:val="32"/>
        </w:rPr>
        <w:lastRenderedPageBreak/>
        <w:t xml:space="preserve">pendinginan, serta kelenjar apokrin yang lebih terbatas pada area seperti ketiak dan perineum serta memiliki fungsi lain. </w:t>
      </w:r>
    </w:p>
    <w:p w14:paraId="374D549B"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I. Hipodermis </w:t>
      </w:r>
    </w:p>
    <w:p w14:paraId="2CB39EAB"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 xml:space="preserve">Hipodermis adalah lapisan kulit terbawah, yang sering juga disebut jaringan subkutan. Lapisan ini terdiri dari jaringan lemak dan jaringan ikat, serta berfungsi untuk menyimpan energi, melindungi otot dan tulang dari benturan, membantu mengatur suhu tubuh, dan menempelkan kulit ke struktur di bawahnya seperti otot dan tulang.  </w:t>
      </w:r>
    </w:p>
    <w:p w14:paraId="01DAD03B" w14:textId="77777777" w:rsidR="00304D34" w:rsidRPr="00C83B39" w:rsidRDefault="00000000">
      <w:pPr>
        <w:rPr>
          <w:rFonts w:ascii="Times New Roman" w:hAnsi="Times New Roman"/>
          <w:sz w:val="32"/>
          <w:szCs w:val="32"/>
        </w:rPr>
      </w:pPr>
      <w:r w:rsidRPr="00C83B39">
        <w:rPr>
          <w:rFonts w:ascii="Times New Roman" w:hAnsi="Times New Roman"/>
          <w:sz w:val="32"/>
          <w:szCs w:val="32"/>
        </w:rPr>
        <w:t>Fungsi utama:</w:t>
      </w:r>
    </w:p>
    <w:p w14:paraId="42730D33" w14:textId="77777777" w:rsidR="00304D34" w:rsidRPr="00C83B39" w:rsidRDefault="00000000">
      <w:pPr>
        <w:pStyle w:val="ListParagraph"/>
        <w:numPr>
          <w:ilvl w:val="0"/>
          <w:numId w:val="29"/>
        </w:numPr>
        <w:rPr>
          <w:rFonts w:ascii="Times New Roman" w:hAnsi="Times New Roman"/>
          <w:sz w:val="32"/>
          <w:szCs w:val="32"/>
        </w:rPr>
      </w:pPr>
      <w:r w:rsidRPr="00C83B39">
        <w:rPr>
          <w:rFonts w:ascii="Times New Roman" w:hAnsi="Times New Roman"/>
          <w:sz w:val="32"/>
          <w:szCs w:val="32"/>
        </w:rPr>
        <w:t xml:space="preserve">Penyimpanan energi: Menyimpan lemak sebagai cadangan energi yang dapat digunakan saat dibutuhkan. </w:t>
      </w:r>
    </w:p>
    <w:p w14:paraId="52CE25FC" w14:textId="77777777" w:rsidR="00304D34" w:rsidRPr="00C83B39" w:rsidRDefault="00000000">
      <w:pPr>
        <w:pStyle w:val="ListParagraph"/>
        <w:numPr>
          <w:ilvl w:val="0"/>
          <w:numId w:val="30"/>
        </w:numPr>
        <w:rPr>
          <w:rFonts w:ascii="Times New Roman" w:hAnsi="Times New Roman"/>
          <w:sz w:val="32"/>
          <w:szCs w:val="32"/>
        </w:rPr>
      </w:pPr>
      <w:r w:rsidRPr="00C83B39">
        <w:rPr>
          <w:rFonts w:ascii="Times New Roman" w:hAnsi="Times New Roman"/>
          <w:sz w:val="32"/>
          <w:szCs w:val="32"/>
        </w:rPr>
        <w:t xml:space="preserve">Pelindung: Melindungi organ tubuh bagian dalam, otot, dan tulang dari cedera atau benturan. </w:t>
      </w:r>
    </w:p>
    <w:p w14:paraId="499417D4" w14:textId="77777777" w:rsidR="00304D34" w:rsidRPr="00C83B39" w:rsidRDefault="00000000">
      <w:pPr>
        <w:pStyle w:val="ListParagraph"/>
        <w:numPr>
          <w:ilvl w:val="0"/>
          <w:numId w:val="31"/>
        </w:numPr>
        <w:rPr>
          <w:rFonts w:ascii="Times New Roman" w:hAnsi="Times New Roman"/>
          <w:sz w:val="32"/>
          <w:szCs w:val="32"/>
        </w:rPr>
      </w:pPr>
      <w:r w:rsidRPr="00C83B39">
        <w:rPr>
          <w:rFonts w:ascii="Times New Roman" w:hAnsi="Times New Roman"/>
          <w:sz w:val="32"/>
          <w:szCs w:val="32"/>
        </w:rPr>
        <w:t xml:space="preserve">Pengatur suhu: Bertindak sebagai isolator untuk melindungi tubuh dari suhu dingin maupun panas. </w:t>
      </w:r>
    </w:p>
    <w:p w14:paraId="5162ED57" w14:textId="77777777" w:rsidR="00304D34" w:rsidRPr="00C83B39" w:rsidRDefault="00000000">
      <w:pPr>
        <w:pStyle w:val="ListParagraph"/>
        <w:numPr>
          <w:ilvl w:val="0"/>
          <w:numId w:val="32"/>
        </w:numPr>
        <w:rPr>
          <w:rFonts w:ascii="Times New Roman" w:hAnsi="Times New Roman"/>
          <w:sz w:val="32"/>
          <w:szCs w:val="32"/>
        </w:rPr>
      </w:pPr>
      <w:r w:rsidRPr="00C83B39">
        <w:rPr>
          <w:rFonts w:ascii="Times New Roman" w:hAnsi="Times New Roman"/>
          <w:sz w:val="32"/>
          <w:szCs w:val="32"/>
        </w:rPr>
        <w:t>Penghubung: Menghubungkan lapisan kulit (epidermis dan dermis) dengan otot dan tulang di bawahnya menggunakan jaringan ikat.</w:t>
      </w:r>
    </w:p>
    <w:p w14:paraId="5B380DD4"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J. Otot </w:t>
      </w:r>
    </w:p>
    <w:p w14:paraId="10775516"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 xml:space="preserve">Otot pada kulit merujuk pada dua jenis otot: otot polos (arrector pili) yang melekat pada folikel rambut dan menyebabkan rambut berdiri saat kedinginan atau merinding, serta otot-otot wajah (otot mimik) yang menempel pada kulit dan tulang, memungkinkan ekspresi seperti tersenyum dan mengernyit. Otot polos di kulit merupakan otot otomatis yang bekerja tanpa disadari, sedangkan otot wajah adalah otot rangka yang bisa dikontrol secara sadar. </w:t>
      </w:r>
    </w:p>
    <w:p w14:paraId="4D07E304" w14:textId="77777777" w:rsidR="00304D34" w:rsidRPr="00C83B39" w:rsidRDefault="00304D34">
      <w:pPr>
        <w:ind w:firstLineChars="200" w:firstLine="640"/>
        <w:rPr>
          <w:rFonts w:ascii="Times New Roman" w:hAnsi="Times New Roman"/>
          <w:sz w:val="32"/>
          <w:szCs w:val="32"/>
        </w:rPr>
      </w:pPr>
    </w:p>
    <w:p w14:paraId="429CE8DE" w14:textId="77777777" w:rsidR="00304D34" w:rsidRPr="00C83B39" w:rsidRDefault="00304D34">
      <w:pPr>
        <w:ind w:firstLineChars="200" w:firstLine="640"/>
        <w:rPr>
          <w:rFonts w:ascii="Times New Roman" w:hAnsi="Times New Roman"/>
          <w:sz w:val="32"/>
          <w:szCs w:val="32"/>
        </w:rPr>
      </w:pPr>
    </w:p>
    <w:p w14:paraId="189E7361" w14:textId="77777777" w:rsidR="00304D34" w:rsidRPr="00C83B39" w:rsidRDefault="00304D34">
      <w:pPr>
        <w:ind w:firstLineChars="200" w:firstLine="640"/>
        <w:rPr>
          <w:rFonts w:ascii="Times New Roman" w:hAnsi="Times New Roman"/>
          <w:sz w:val="32"/>
          <w:szCs w:val="32"/>
        </w:rPr>
      </w:pPr>
    </w:p>
    <w:p w14:paraId="11BD04D7" w14:textId="77777777" w:rsidR="00304D34" w:rsidRPr="00C83B39" w:rsidRDefault="00304D34">
      <w:pPr>
        <w:ind w:firstLineChars="200" w:firstLine="640"/>
        <w:rPr>
          <w:rFonts w:ascii="Times New Roman" w:hAnsi="Times New Roman"/>
          <w:sz w:val="32"/>
          <w:szCs w:val="32"/>
        </w:rPr>
      </w:pPr>
    </w:p>
    <w:p w14:paraId="1B6F7337" w14:textId="77777777" w:rsidR="00304D34" w:rsidRPr="00C83B39" w:rsidRDefault="00304D34">
      <w:pPr>
        <w:rPr>
          <w:rFonts w:ascii="Times New Roman" w:hAnsi="Times New Roman"/>
          <w:sz w:val="32"/>
          <w:szCs w:val="32"/>
        </w:rPr>
      </w:pPr>
    </w:p>
    <w:p w14:paraId="1DA3C6EB"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K. Jaringan adiposa </w:t>
      </w:r>
    </w:p>
    <w:p w14:paraId="2F12F938"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Jaringan adiposa pada kulit adalah lapisan lemak di bawah kulit (lemak subkutan atau hipodermis) yang terdiri dari sel-sel lemak (adiposites) yang berfungsi untuk menyimpan energi, menjaga suhu tubuh, dan melindungi organ dalam dari benturan. Lapisan ini mendukung struktur kulit dan memiliki peran metabolik serta endokrin penting. </w:t>
      </w:r>
    </w:p>
    <w:p w14:paraId="05EF96A4" w14:textId="77777777" w:rsidR="00304D34" w:rsidRPr="00C83B39" w:rsidRDefault="00000000">
      <w:pPr>
        <w:rPr>
          <w:rFonts w:ascii="Times New Roman" w:hAnsi="Times New Roman"/>
          <w:sz w:val="32"/>
          <w:szCs w:val="32"/>
        </w:rPr>
      </w:pPr>
      <w:r w:rsidRPr="00C83B39">
        <w:rPr>
          <w:rFonts w:ascii="Times New Roman" w:hAnsi="Times New Roman"/>
          <w:sz w:val="32"/>
          <w:szCs w:val="32"/>
        </w:rPr>
        <w:t>Fungsi utama</w:t>
      </w:r>
    </w:p>
    <w:p w14:paraId="5372B505" w14:textId="77777777" w:rsidR="00304D34" w:rsidRPr="00C83B39" w:rsidRDefault="00000000">
      <w:pPr>
        <w:pStyle w:val="ListParagraph"/>
        <w:numPr>
          <w:ilvl w:val="0"/>
          <w:numId w:val="33"/>
        </w:numPr>
        <w:rPr>
          <w:rFonts w:ascii="Times New Roman" w:hAnsi="Times New Roman"/>
          <w:sz w:val="32"/>
          <w:szCs w:val="32"/>
        </w:rPr>
      </w:pPr>
      <w:r w:rsidRPr="00C83B39">
        <w:rPr>
          <w:rFonts w:ascii="Times New Roman" w:hAnsi="Times New Roman"/>
          <w:sz w:val="32"/>
          <w:szCs w:val="32"/>
        </w:rPr>
        <w:t>Penyimpanan energi</w:t>
      </w:r>
    </w:p>
    <w:p w14:paraId="7297576E" w14:textId="77777777" w:rsidR="00304D34" w:rsidRPr="00C83B39" w:rsidRDefault="00000000">
      <w:pPr>
        <w:pStyle w:val="ListParagraph"/>
        <w:numPr>
          <w:ilvl w:val="0"/>
          <w:numId w:val="33"/>
        </w:numPr>
        <w:rPr>
          <w:rFonts w:ascii="Times New Roman" w:hAnsi="Times New Roman"/>
          <w:sz w:val="32"/>
          <w:szCs w:val="32"/>
        </w:rPr>
      </w:pPr>
      <w:r w:rsidRPr="00C83B39">
        <w:rPr>
          <w:rFonts w:ascii="Times New Roman" w:hAnsi="Times New Roman"/>
          <w:sz w:val="32"/>
          <w:szCs w:val="32"/>
        </w:rPr>
        <w:t>Isolasi termal</w:t>
      </w:r>
    </w:p>
    <w:p w14:paraId="33021644" w14:textId="77777777" w:rsidR="00304D34" w:rsidRPr="00C83B39" w:rsidRDefault="00000000">
      <w:pPr>
        <w:pStyle w:val="ListParagraph"/>
        <w:numPr>
          <w:ilvl w:val="0"/>
          <w:numId w:val="33"/>
        </w:numPr>
        <w:rPr>
          <w:rFonts w:ascii="Times New Roman" w:hAnsi="Times New Roman"/>
          <w:sz w:val="32"/>
          <w:szCs w:val="32"/>
        </w:rPr>
      </w:pPr>
      <w:r w:rsidRPr="00C83B39">
        <w:rPr>
          <w:rFonts w:ascii="Times New Roman" w:hAnsi="Times New Roman"/>
          <w:sz w:val="32"/>
          <w:szCs w:val="32"/>
        </w:rPr>
        <w:t>Pelindung</w:t>
      </w:r>
    </w:p>
    <w:p w14:paraId="721CF98E" w14:textId="77777777" w:rsidR="00304D34" w:rsidRPr="00C83B39" w:rsidRDefault="00000000">
      <w:pPr>
        <w:pStyle w:val="ListParagraph"/>
        <w:numPr>
          <w:ilvl w:val="0"/>
          <w:numId w:val="33"/>
        </w:numPr>
        <w:rPr>
          <w:rFonts w:ascii="Times New Roman" w:hAnsi="Times New Roman"/>
          <w:sz w:val="32"/>
          <w:szCs w:val="32"/>
        </w:rPr>
      </w:pPr>
      <w:r w:rsidRPr="00C83B39">
        <w:rPr>
          <w:rFonts w:ascii="Times New Roman" w:hAnsi="Times New Roman"/>
          <w:sz w:val="32"/>
          <w:szCs w:val="32"/>
        </w:rPr>
        <w:t>Endokrin</w:t>
      </w:r>
    </w:p>
    <w:p w14:paraId="5C9EA808"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L. Miosit </w:t>
      </w:r>
    </w:p>
    <w:p w14:paraId="4DA12707"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Miosit adalah istilah medis untuk sel otot. Sel-sel ini merupakan unit kontraktil dewasa yang membentuk jaringan otot di seluruh tubuh, termasuk otot rangka, otot polos, dan otot jantung. </w:t>
      </w:r>
    </w:p>
    <w:p w14:paraId="3A631581" w14:textId="77777777" w:rsidR="00304D34" w:rsidRPr="00C83B39" w:rsidRDefault="00000000">
      <w:pPr>
        <w:rPr>
          <w:rFonts w:ascii="Times New Roman" w:hAnsi="Times New Roman"/>
          <w:sz w:val="32"/>
          <w:szCs w:val="32"/>
        </w:rPr>
      </w:pPr>
      <w:r w:rsidRPr="00C83B39">
        <w:rPr>
          <w:rFonts w:ascii="Times New Roman" w:hAnsi="Times New Roman"/>
          <w:sz w:val="32"/>
          <w:szCs w:val="32"/>
        </w:rPr>
        <w:t xml:space="preserve">Dalam konteks "miosit pada kulit", perlu dipahami bahwa kulit itu sendiri (epidermis dan dermis) tidak mengandung miosit (sel otot rangka) secara primer. Namun, kondisi terkait otot dan kulit yang umum dikenal adalah dermatomiositis. </w:t>
      </w:r>
    </w:p>
    <w:p w14:paraId="063CC72A" w14:textId="77777777" w:rsidR="00304D34" w:rsidRPr="00C83B39" w:rsidRDefault="00304D34">
      <w:pPr>
        <w:rPr>
          <w:rFonts w:ascii="Times New Roman" w:hAnsi="Times New Roman"/>
          <w:sz w:val="32"/>
          <w:szCs w:val="32"/>
        </w:rPr>
      </w:pPr>
    </w:p>
    <w:p w14:paraId="64B14CCE" w14:textId="77777777" w:rsidR="00304D34" w:rsidRPr="00C83B39" w:rsidRDefault="00304D34">
      <w:pPr>
        <w:rPr>
          <w:rFonts w:ascii="Times New Roman" w:hAnsi="Times New Roman"/>
          <w:sz w:val="32"/>
          <w:szCs w:val="32"/>
        </w:rPr>
      </w:pPr>
    </w:p>
    <w:p w14:paraId="00DC5DAC" w14:textId="77777777" w:rsidR="00304D34" w:rsidRPr="00C83B39" w:rsidRDefault="00304D34">
      <w:pPr>
        <w:rPr>
          <w:rFonts w:ascii="Times New Roman" w:hAnsi="Times New Roman"/>
          <w:sz w:val="32"/>
          <w:szCs w:val="32"/>
        </w:rPr>
      </w:pPr>
    </w:p>
    <w:p w14:paraId="21023301" w14:textId="77777777" w:rsidR="00304D34" w:rsidRPr="00C83B39" w:rsidRDefault="00000000">
      <w:pPr>
        <w:jc w:val="center"/>
        <w:rPr>
          <w:rFonts w:ascii="Times New Roman" w:hAnsi="Times New Roman"/>
          <w:b/>
          <w:bCs/>
          <w:sz w:val="32"/>
          <w:szCs w:val="32"/>
        </w:rPr>
      </w:pPr>
      <w:r w:rsidRPr="00C83B39">
        <w:rPr>
          <w:rFonts w:ascii="Times New Roman" w:hAnsi="Times New Roman"/>
          <w:b/>
          <w:bCs/>
          <w:sz w:val="32"/>
          <w:szCs w:val="32"/>
        </w:rPr>
        <w:t>BAB IV</w:t>
      </w:r>
    </w:p>
    <w:p w14:paraId="6C6B6496" w14:textId="77777777" w:rsidR="00304D34" w:rsidRPr="00C83B39" w:rsidRDefault="00000000">
      <w:pPr>
        <w:jc w:val="center"/>
        <w:rPr>
          <w:rFonts w:ascii="Times New Roman" w:hAnsi="Times New Roman"/>
          <w:sz w:val="32"/>
          <w:szCs w:val="32"/>
        </w:rPr>
      </w:pPr>
      <w:r w:rsidRPr="00C83B39">
        <w:rPr>
          <w:rFonts w:ascii="Times New Roman" w:hAnsi="Times New Roman"/>
          <w:b/>
          <w:bCs/>
          <w:sz w:val="32"/>
          <w:szCs w:val="32"/>
        </w:rPr>
        <w:t>PENUTUP</w:t>
      </w:r>
    </w:p>
    <w:p w14:paraId="6EFEAECF"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Kulit manusia tersusun atas tiga lapisan utama yaitu epidermis, dermis, dan subkutan. Epidermis merupakan lapisan terluar yang terdiri dari lima sublapisan, mulai dari stratum corneum hingga stratum basal. Dermis berada di bawahnya dan memiliki jaringan elastis, kolagen, folikel rambut, serta pembuluh darah dan saraf. Lapisan paling bawah adalah subkutan yang berisi jaringan lemak yang berfungsi melindungi tubuh dari benturan dan membantu mengatur panas. Secara umum, jenis kulit dibagi menjadi tiga, yaitu kulit normal, kulit berminyak, dan kulit kering, masing-masing dengan ciri-ciri kelembapan dan produksi minyak yang berbeda.</w:t>
      </w:r>
    </w:p>
    <w:p w14:paraId="3B853B67" w14:textId="77777777" w:rsidR="00304D34" w:rsidRPr="00C83B39" w:rsidRDefault="00000000">
      <w:pPr>
        <w:ind w:firstLineChars="200" w:firstLine="640"/>
        <w:rPr>
          <w:rFonts w:ascii="Times New Roman" w:hAnsi="Times New Roman"/>
          <w:sz w:val="32"/>
          <w:szCs w:val="32"/>
        </w:rPr>
      </w:pPr>
      <w:r w:rsidRPr="00C83B39">
        <w:rPr>
          <w:rFonts w:ascii="Times New Roman" w:hAnsi="Times New Roman"/>
          <w:sz w:val="32"/>
          <w:szCs w:val="32"/>
        </w:rPr>
        <w:t>Kulit memiliki berbagai fungsi penting, seperti melindungi tubuh dari kuman, menjaga suhu tubuh, mempertahankan kelembapan, serta berperan sebagai indera peraba yang sensitif. Beberapa gangguan yang sering terjadi pada kulit antara lain dermatitis, yaitu peradangan akibat iritan; akne (jerawat) yang terjadi pada folikel rambut dan kelenjar minyak; serta infeksi jamur, terutama di area tubuh yang lembap seperti lipatan paha, ketiak, atau sela-sela jari.</w:t>
      </w:r>
    </w:p>
    <w:p w14:paraId="0144B02B" w14:textId="77777777" w:rsidR="00304D34" w:rsidRPr="00C83B39" w:rsidRDefault="00000000">
      <w:pPr>
        <w:jc w:val="center"/>
        <w:rPr>
          <w:rFonts w:ascii="Times New Roman" w:hAnsi="Times New Roman"/>
          <w:sz w:val="32"/>
          <w:szCs w:val="32"/>
        </w:rPr>
      </w:pPr>
      <w:r w:rsidRPr="00C83B39">
        <w:rPr>
          <w:rFonts w:ascii="Times New Roman" w:hAnsi="Times New Roman"/>
          <w:sz w:val="32"/>
          <w:szCs w:val="32"/>
        </w:rPr>
        <w:br w:type="page"/>
      </w:r>
      <w:r w:rsidRPr="00C83B39">
        <w:rPr>
          <w:rFonts w:ascii="Times New Roman" w:hAnsi="Times New Roman"/>
          <w:b/>
          <w:bCs/>
          <w:sz w:val="32"/>
          <w:szCs w:val="32"/>
        </w:rPr>
        <w:lastRenderedPageBreak/>
        <w:t>DAFTAR PUSTAKA</w:t>
      </w:r>
    </w:p>
    <w:p w14:paraId="43271B9E" w14:textId="77777777" w:rsidR="00304D34" w:rsidRPr="00C83B39" w:rsidRDefault="00000000">
      <w:pPr>
        <w:rPr>
          <w:rFonts w:ascii="Times New Roman" w:hAnsi="Times New Roman"/>
          <w:sz w:val="32"/>
          <w:szCs w:val="32"/>
        </w:rPr>
      </w:pPr>
      <w:r w:rsidRPr="00C83B39">
        <w:rPr>
          <w:rFonts w:ascii="Times New Roman" w:hAnsi="Times New Roman"/>
          <w:sz w:val="32"/>
          <w:szCs w:val="32"/>
        </w:rPr>
        <w:t>Andriyani, Trian &amp; Juliarti, 2015</w:t>
      </w:r>
    </w:p>
    <w:p w14:paraId="4E5B4681" w14:textId="77777777" w:rsidR="00304D34" w:rsidRPr="00C83B39" w:rsidRDefault="00000000">
      <w:pPr>
        <w:rPr>
          <w:rFonts w:ascii="Times New Roman" w:hAnsi="Times New Roman"/>
          <w:sz w:val="32"/>
          <w:szCs w:val="32"/>
        </w:rPr>
      </w:pPr>
      <w:r w:rsidRPr="00C83B39">
        <w:rPr>
          <w:rFonts w:ascii="Times New Roman" w:hAnsi="Times New Roman"/>
          <w:sz w:val="32"/>
          <w:szCs w:val="32"/>
        </w:rPr>
        <w:t>Martini, FH. 2001. Fundamental of Anatomy and Physiologi. Published by Prentic-Hall Inc. Upper Saddle River: New Jersey</w:t>
      </w:r>
    </w:p>
    <w:p w14:paraId="1EAC9A75" w14:textId="77777777" w:rsidR="00304D34" w:rsidRPr="00C83B39" w:rsidRDefault="00000000">
      <w:pPr>
        <w:rPr>
          <w:rFonts w:ascii="Times New Roman" w:hAnsi="Times New Roman"/>
          <w:sz w:val="32"/>
          <w:szCs w:val="32"/>
        </w:rPr>
      </w:pPr>
      <w:r w:rsidRPr="00C83B39">
        <w:rPr>
          <w:rFonts w:ascii="Times New Roman" w:hAnsi="Times New Roman"/>
          <w:sz w:val="32"/>
          <w:szCs w:val="32"/>
        </w:rPr>
        <w:t>Raven, P. Prof. dr. 2015. Atlas Anatomi. Djambatan. Jakarta</w:t>
      </w:r>
    </w:p>
    <w:p w14:paraId="5EAE3AF1" w14:textId="77777777" w:rsidR="00304D34" w:rsidRPr="00C83B39" w:rsidRDefault="00000000">
      <w:pPr>
        <w:rPr>
          <w:rFonts w:ascii="Times New Roman" w:hAnsi="Times New Roman"/>
          <w:sz w:val="32"/>
          <w:szCs w:val="32"/>
        </w:rPr>
      </w:pPr>
      <w:r w:rsidRPr="00C83B39">
        <w:rPr>
          <w:rFonts w:ascii="Times New Roman" w:hAnsi="Times New Roman"/>
          <w:sz w:val="32"/>
          <w:szCs w:val="32"/>
        </w:rPr>
        <w:t>Sanders, T &amp; Scanlon, VC. 2007. Essential of anatomy and Physiology. By F.A. Davis Company</w:t>
      </w:r>
    </w:p>
    <w:p w14:paraId="5D18117B" w14:textId="77777777" w:rsidR="00304D34" w:rsidRPr="00C83B39" w:rsidRDefault="00000000">
      <w:pPr>
        <w:rPr>
          <w:rFonts w:ascii="Times New Roman" w:hAnsi="Times New Roman"/>
          <w:sz w:val="32"/>
          <w:szCs w:val="32"/>
        </w:rPr>
      </w:pPr>
      <w:r w:rsidRPr="00C83B39">
        <w:rPr>
          <w:rFonts w:ascii="Times New Roman" w:hAnsi="Times New Roman"/>
          <w:sz w:val="32"/>
          <w:szCs w:val="32"/>
        </w:rPr>
        <w:t>Syaifudin, H. Drs. B.A.C. 1997. Anatomi Fisologi. EGC. Jakarta. World Book Encyclopedia Deluxe 2005, Word Book Inc. Chicago.</w:t>
      </w:r>
    </w:p>
    <w:p w14:paraId="7F638507" w14:textId="77777777" w:rsidR="00304D34" w:rsidRPr="00C83B39" w:rsidRDefault="00000000">
      <w:pPr>
        <w:rPr>
          <w:rFonts w:ascii="Times New Roman" w:hAnsi="Times New Roman"/>
          <w:sz w:val="32"/>
          <w:szCs w:val="32"/>
        </w:rPr>
      </w:pPr>
      <w:hyperlink r:id="rId10" w:tooltip="http://https://id.scribd.com/document/422491077/Makalah-Anatomi-Fisiologi-Integumen" w:history="1">
        <w:r w:rsidRPr="00C83B39">
          <w:rPr>
            <w:rStyle w:val="Hyperlink"/>
            <w:rFonts w:ascii="Times New Roman" w:hAnsi="Times New Roman"/>
            <w:sz w:val="32"/>
            <w:szCs w:val="32"/>
          </w:rPr>
          <w:t>https://id.scribd.com/document/422491077/Makalah-Anatomi-Fisiologi-Integumen</w:t>
        </w:r>
      </w:hyperlink>
    </w:p>
    <w:p w14:paraId="27F36C95" w14:textId="77777777" w:rsidR="00304D34" w:rsidRPr="00C83B39" w:rsidRDefault="00000000">
      <w:pPr>
        <w:rPr>
          <w:rFonts w:ascii="Times New Roman" w:hAnsi="Times New Roman"/>
          <w:sz w:val="32"/>
          <w:szCs w:val="32"/>
        </w:rPr>
      </w:pPr>
      <w:hyperlink r:id="rId11" w:tooltip="http://eprints.umm.ac.id/52916/4/BAB%20II.pdf" w:history="1">
        <w:r w:rsidRPr="00C83B39">
          <w:rPr>
            <w:rStyle w:val="Hyperlink"/>
            <w:rFonts w:ascii="Times New Roman" w:hAnsi="Times New Roman"/>
            <w:sz w:val="32"/>
            <w:szCs w:val="32"/>
          </w:rPr>
          <w:t>http://eprints.umm.ac.id/52916/4/BAB%20II.pdf</w:t>
        </w:r>
      </w:hyperlink>
    </w:p>
    <w:p w14:paraId="40996087" w14:textId="77777777" w:rsidR="00304D34" w:rsidRPr="00C83B39" w:rsidRDefault="00000000">
      <w:pPr>
        <w:rPr>
          <w:rStyle w:val="Hyperlink"/>
          <w:rFonts w:ascii="Times New Roman" w:hAnsi="Times New Roman"/>
          <w:sz w:val="32"/>
          <w:szCs w:val="32"/>
        </w:rPr>
      </w:pPr>
      <w:r w:rsidRPr="00C83B39">
        <w:rPr>
          <w:rFonts w:ascii="Times New Roman" w:hAnsi="Times New Roman"/>
          <w:sz w:val="32"/>
          <w:szCs w:val="32"/>
        </w:rPr>
        <w:fldChar w:fldCharType="begin"/>
      </w:r>
      <w:r w:rsidRPr="00C83B39">
        <w:rPr>
          <w:rFonts w:ascii="Times New Roman" w:hAnsi="Times New Roman"/>
          <w:sz w:val="32"/>
          <w:szCs w:val="32"/>
        </w:rPr>
        <w:instrText xml:space="preserve"> HYPERLINK "http://https://www.google.com/url?" \o "http://https://www.google.com/url?"</w:instrText>
      </w:r>
      <w:r w:rsidRPr="00C83B39">
        <w:rPr>
          <w:rFonts w:ascii="Times New Roman" w:hAnsi="Times New Roman"/>
          <w:sz w:val="32"/>
          <w:szCs w:val="32"/>
        </w:rPr>
      </w:r>
      <w:r w:rsidRPr="00C83B39">
        <w:rPr>
          <w:rFonts w:ascii="Times New Roman" w:hAnsi="Times New Roman"/>
          <w:sz w:val="32"/>
          <w:szCs w:val="32"/>
        </w:rPr>
        <w:fldChar w:fldCharType="separate"/>
      </w:r>
      <w:r w:rsidRPr="00C83B39">
        <w:rPr>
          <w:rStyle w:val="Hyperlink"/>
          <w:rFonts w:ascii="Times New Roman" w:hAnsi="Times New Roman"/>
          <w:sz w:val="32"/>
          <w:szCs w:val="32"/>
        </w:rPr>
        <w:t>https://www.google.com/url?</w:t>
      </w:r>
    </w:p>
    <w:p w14:paraId="5718F10F" w14:textId="77777777" w:rsidR="00304D34" w:rsidRPr="00C83B39" w:rsidRDefault="00000000">
      <w:pPr>
        <w:rPr>
          <w:rStyle w:val="Hyperlink"/>
          <w:rFonts w:ascii="Times New Roman" w:hAnsi="Times New Roman"/>
          <w:sz w:val="32"/>
          <w:szCs w:val="32"/>
        </w:rPr>
      </w:pPr>
      <w:r w:rsidRPr="00C83B39">
        <w:rPr>
          <w:rFonts w:ascii="Times New Roman" w:hAnsi="Times New Roman"/>
          <w:sz w:val="32"/>
          <w:szCs w:val="32"/>
        </w:rPr>
        <w:fldChar w:fldCharType="end"/>
      </w:r>
      <w:r w:rsidRPr="00C83B39">
        <w:rPr>
          <w:rFonts w:ascii="Times New Roman" w:hAnsi="Times New Roman"/>
          <w:sz w:val="32"/>
          <w:szCs w:val="32"/>
        </w:rPr>
        <w:fldChar w:fldCharType="begin"/>
      </w:r>
      <w:r w:rsidRPr="00C83B39">
        <w:rPr>
          <w:rFonts w:ascii="Times New Roman" w:hAnsi="Times New Roman"/>
          <w:sz w:val="32"/>
          <w:szCs w:val="32"/>
        </w:rPr>
        <w:instrText xml:space="preserve"> HYPERLINK "http://sa=t&amp;source=web&amp;rct=j&amp;url=https://id.scribd.com/document/42249  1077/Makalah-Anatomi-Fisiologi-  Integumen&amp;ved=2ahUKEwj6jqrD8LX0AhXHSmwGHReTArYQFnoECAY  QAQ&amp;usg=AOvVaw33Qjj6DKJp7zqex8ofMoYO" \o "http://sa=t&amp;source=web&amp;rct=j&amp;url=https://id.scribd.com/document/42249  1077/Makalah-Anatomi-Fisiologi-  Integumen&amp;ved=2ahUKEwj6jqrD8LX0AhXHSmwGHReTArYQFnoECAY  QAQ&amp;usg=AOvVaw33Qjj6DKJp7zqex8ofMoYO"</w:instrText>
      </w:r>
      <w:r w:rsidRPr="00C83B39">
        <w:rPr>
          <w:rFonts w:ascii="Times New Roman" w:hAnsi="Times New Roman"/>
          <w:sz w:val="32"/>
          <w:szCs w:val="32"/>
        </w:rPr>
      </w:r>
      <w:r w:rsidRPr="00C83B39">
        <w:rPr>
          <w:rFonts w:ascii="Times New Roman" w:hAnsi="Times New Roman"/>
          <w:sz w:val="32"/>
          <w:szCs w:val="32"/>
        </w:rPr>
        <w:fldChar w:fldCharType="separate"/>
      </w:r>
      <w:r w:rsidRPr="00C83B39">
        <w:rPr>
          <w:rStyle w:val="Hyperlink"/>
          <w:rFonts w:ascii="Times New Roman" w:hAnsi="Times New Roman"/>
          <w:sz w:val="32"/>
          <w:szCs w:val="32"/>
        </w:rPr>
        <w:t>sa=t&amp;source=web&amp;rct=j&amp;url=https://id.scribd.com/document/42249</w:t>
      </w:r>
    </w:p>
    <w:p w14:paraId="72E4BA5E" w14:textId="77777777" w:rsidR="00304D34" w:rsidRPr="00C83B39" w:rsidRDefault="00000000">
      <w:pPr>
        <w:rPr>
          <w:rStyle w:val="Hyperlink"/>
          <w:rFonts w:ascii="Times New Roman" w:hAnsi="Times New Roman"/>
          <w:sz w:val="32"/>
          <w:szCs w:val="32"/>
        </w:rPr>
      </w:pPr>
      <w:r w:rsidRPr="00C83B39">
        <w:rPr>
          <w:rStyle w:val="Hyperlink"/>
          <w:rFonts w:ascii="Times New Roman" w:hAnsi="Times New Roman"/>
          <w:sz w:val="32"/>
          <w:szCs w:val="32"/>
        </w:rPr>
        <w:t>1077/Makalah-Anatomi-Fisiologi-</w:t>
      </w:r>
    </w:p>
    <w:p w14:paraId="4BCE93E5" w14:textId="77777777" w:rsidR="00304D34" w:rsidRPr="00C83B39" w:rsidRDefault="00000000">
      <w:pPr>
        <w:rPr>
          <w:rStyle w:val="Hyperlink"/>
          <w:rFonts w:ascii="Times New Roman" w:hAnsi="Times New Roman"/>
          <w:sz w:val="32"/>
          <w:szCs w:val="32"/>
        </w:rPr>
      </w:pPr>
      <w:r w:rsidRPr="00C83B39">
        <w:rPr>
          <w:rStyle w:val="Hyperlink"/>
          <w:rFonts w:ascii="Times New Roman" w:hAnsi="Times New Roman"/>
          <w:sz w:val="32"/>
          <w:szCs w:val="32"/>
        </w:rPr>
        <w:t>Integumen&amp;ved=2ahUKEwj6jqrD8LX0AhXHSmwGHReTArYQFnoECAY</w:t>
      </w:r>
    </w:p>
    <w:p w14:paraId="4F0C99D3" w14:textId="77777777" w:rsidR="00304D34" w:rsidRPr="00C83B39" w:rsidRDefault="00000000">
      <w:pPr>
        <w:rPr>
          <w:rStyle w:val="Hyperlink"/>
          <w:rFonts w:ascii="Times New Roman" w:hAnsi="Times New Roman"/>
          <w:b/>
          <w:bCs/>
          <w:sz w:val="32"/>
          <w:szCs w:val="32"/>
        </w:rPr>
      </w:pPr>
      <w:r w:rsidRPr="00C83B39">
        <w:rPr>
          <w:rStyle w:val="Hyperlink"/>
          <w:rFonts w:ascii="Times New Roman" w:hAnsi="Times New Roman"/>
          <w:sz w:val="32"/>
          <w:szCs w:val="32"/>
        </w:rPr>
        <w:t>QAQ&amp;usg=AOvVaw33Qjj6DKJp7zqex8ofMoYO</w:t>
      </w:r>
    </w:p>
    <w:p w14:paraId="31760121" w14:textId="77777777" w:rsidR="00304D34" w:rsidRPr="00C83B39" w:rsidRDefault="00000000">
      <w:pPr>
        <w:rPr>
          <w:rFonts w:ascii="Times New Roman" w:hAnsi="Times New Roman"/>
          <w:sz w:val="32"/>
          <w:szCs w:val="32"/>
        </w:rPr>
      </w:pPr>
      <w:r w:rsidRPr="00C83B39">
        <w:rPr>
          <w:rFonts w:ascii="Times New Roman" w:hAnsi="Times New Roman"/>
          <w:sz w:val="32"/>
          <w:szCs w:val="32"/>
        </w:rPr>
        <w:fldChar w:fldCharType="end"/>
      </w:r>
    </w:p>
    <w:sectPr w:rsidR="00304D34" w:rsidRPr="00C83B39">
      <w:headerReference w:type="default" r:id="rId12"/>
      <w:footerReference w:type="default" r:id="rId13"/>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22AF5" w14:textId="77777777" w:rsidR="008D56B8" w:rsidRDefault="008D56B8">
      <w:pPr>
        <w:spacing w:after="0" w:line="240" w:lineRule="auto"/>
      </w:pPr>
      <w:r>
        <w:separator/>
      </w:r>
    </w:p>
  </w:endnote>
  <w:endnote w:type="continuationSeparator" w:id="0">
    <w:p w14:paraId="345F4017" w14:textId="77777777" w:rsidR="008D56B8" w:rsidRDefault="008D5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A747" w14:textId="77777777" w:rsidR="00304D34" w:rsidRDefault="00000000">
    <w:pPr>
      <w:pStyle w:val="Heade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3EF85" w14:textId="77777777" w:rsidR="008D56B8" w:rsidRDefault="008D56B8">
      <w:pPr>
        <w:spacing w:after="0" w:line="240" w:lineRule="auto"/>
      </w:pPr>
      <w:r>
        <w:separator/>
      </w:r>
    </w:p>
  </w:footnote>
  <w:footnote w:type="continuationSeparator" w:id="0">
    <w:p w14:paraId="130CC1CF" w14:textId="77777777" w:rsidR="008D56B8" w:rsidRDefault="008D5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169F" w14:textId="77777777" w:rsidR="00304D34" w:rsidRDefault="00304D34">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47B62F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36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36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360"/>
      </w:pPr>
    </w:lvl>
  </w:abstractNum>
  <w:abstractNum w:abstractNumId="1"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000001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000001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000001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000001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000001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1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000001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000002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63535">
    <w:abstractNumId w:val="0"/>
  </w:num>
  <w:num w:numId="2" w16cid:durableId="530844350">
    <w:abstractNumId w:val="1"/>
  </w:num>
  <w:num w:numId="3" w16cid:durableId="2054767954">
    <w:abstractNumId w:val="2"/>
  </w:num>
  <w:num w:numId="4" w16cid:durableId="708647737">
    <w:abstractNumId w:val="3"/>
  </w:num>
  <w:num w:numId="5" w16cid:durableId="2132284192">
    <w:abstractNumId w:val="4"/>
  </w:num>
  <w:num w:numId="6" w16cid:durableId="884172615">
    <w:abstractNumId w:val="5"/>
  </w:num>
  <w:num w:numId="7" w16cid:durableId="1303119535">
    <w:abstractNumId w:val="6"/>
  </w:num>
  <w:num w:numId="8" w16cid:durableId="1198474157">
    <w:abstractNumId w:val="7"/>
  </w:num>
  <w:num w:numId="9" w16cid:durableId="1324897561">
    <w:abstractNumId w:val="8"/>
  </w:num>
  <w:num w:numId="10" w16cid:durableId="213202030">
    <w:abstractNumId w:val="9"/>
  </w:num>
  <w:num w:numId="11" w16cid:durableId="1637836619">
    <w:abstractNumId w:val="10"/>
  </w:num>
  <w:num w:numId="12" w16cid:durableId="1951929896">
    <w:abstractNumId w:val="11"/>
  </w:num>
  <w:num w:numId="13" w16cid:durableId="479231946">
    <w:abstractNumId w:val="12"/>
  </w:num>
  <w:num w:numId="14" w16cid:durableId="141386634">
    <w:abstractNumId w:val="13"/>
  </w:num>
  <w:num w:numId="15" w16cid:durableId="2073654163">
    <w:abstractNumId w:val="14"/>
  </w:num>
  <w:num w:numId="16" w16cid:durableId="952516299">
    <w:abstractNumId w:val="15"/>
  </w:num>
  <w:num w:numId="17" w16cid:durableId="1160272331">
    <w:abstractNumId w:val="16"/>
  </w:num>
  <w:num w:numId="18" w16cid:durableId="1453786892">
    <w:abstractNumId w:val="17"/>
  </w:num>
  <w:num w:numId="19" w16cid:durableId="1716811370">
    <w:abstractNumId w:val="18"/>
  </w:num>
  <w:num w:numId="20" w16cid:durableId="1483160178">
    <w:abstractNumId w:val="19"/>
  </w:num>
  <w:num w:numId="21" w16cid:durableId="2026200518">
    <w:abstractNumId w:val="20"/>
  </w:num>
  <w:num w:numId="22" w16cid:durableId="464548767">
    <w:abstractNumId w:val="21"/>
  </w:num>
  <w:num w:numId="23" w16cid:durableId="582763145">
    <w:abstractNumId w:val="22"/>
  </w:num>
  <w:num w:numId="24" w16cid:durableId="1363939959">
    <w:abstractNumId w:val="23"/>
  </w:num>
  <w:num w:numId="25" w16cid:durableId="922834305">
    <w:abstractNumId w:val="24"/>
  </w:num>
  <w:num w:numId="26" w16cid:durableId="352459552">
    <w:abstractNumId w:val="25"/>
  </w:num>
  <w:num w:numId="27" w16cid:durableId="1747335380">
    <w:abstractNumId w:val="26"/>
  </w:num>
  <w:num w:numId="28" w16cid:durableId="32194186">
    <w:abstractNumId w:val="27"/>
  </w:num>
  <w:num w:numId="29" w16cid:durableId="287469758">
    <w:abstractNumId w:val="28"/>
  </w:num>
  <w:num w:numId="30" w16cid:durableId="1201557076">
    <w:abstractNumId w:val="29"/>
  </w:num>
  <w:num w:numId="31" w16cid:durableId="56558616">
    <w:abstractNumId w:val="30"/>
  </w:num>
  <w:num w:numId="32" w16cid:durableId="331033785">
    <w:abstractNumId w:val="31"/>
  </w:num>
  <w:num w:numId="33" w16cid:durableId="178461817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4D34"/>
    <w:rsid w:val="00304D34"/>
    <w:rsid w:val="008D56B8"/>
    <w:rsid w:val="009C1E20"/>
    <w:rsid w:val="00C83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0800E"/>
  <w15:docId w15:val="{F824F604-25A6-4745-8221-5ECD3F815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320"/>
        <w:tab w:val="right" w:pos="8640"/>
      </w:tabs>
      <w:spacing w:after="0" w:line="240" w:lineRule="auto"/>
    </w:pPr>
  </w:style>
  <w:style w:type="character" w:customStyle="1" w:styleId="HeaderChar">
    <w:name w:val="Header Char"/>
    <w:basedOn w:val="DefaultParagraphFont"/>
    <w:link w:val="Header"/>
    <w:uiPriority w:val="99"/>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prints.umm.ac.id/52916/4/BAB%20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https://id.scribd.com/document/422491077/Makalah-Anatomi-Fisiologi-Integumen"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3203</Words>
  <Characters>18258</Characters>
  <Application>Microsoft Office Word</Application>
  <DocSecurity>0</DocSecurity>
  <Lines>152</Lines>
  <Paragraphs>42</Paragraphs>
  <ScaleCrop>false</ScaleCrop>
  <Company/>
  <LinksUpToDate>false</LinksUpToDate>
  <CharactersWithSpaces>21419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RMX3941</dc:creator>
  <cp:lastModifiedBy>ALFA PONGGOHONG</cp:lastModifiedBy>
  <cp:revision>2</cp:revision>
  <dcterms:created xsi:type="dcterms:W3CDTF">2025-12-01T07:12:00Z</dcterms:created>
  <dcterms:modified xsi:type="dcterms:W3CDTF">2025-12-01T15:52:00Z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ee3f1116892d4a659beb4563306d41c3</vt:lpwstr>
  </property>
</Properties>
</file>